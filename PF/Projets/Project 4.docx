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1B5" w:rsidRDefault="008D71B5">
      <w:pPr>
        <w:spacing w:before="3" w:line="120" w:lineRule="exact"/>
        <w:rPr>
          <w:sz w:val="13"/>
          <w:szCs w:val="13"/>
        </w:rPr>
      </w:pPr>
    </w:p>
    <w:p w:rsidR="008D71B5" w:rsidRDefault="008D71B5">
      <w:pPr>
        <w:spacing w:line="200" w:lineRule="exact"/>
      </w:pPr>
    </w:p>
    <w:p w:rsidR="008D71B5" w:rsidRDefault="008D71B5">
      <w:pPr>
        <w:spacing w:line="200" w:lineRule="exact"/>
      </w:pPr>
    </w:p>
    <w:p w:rsidR="008D71B5" w:rsidRDefault="00B40965">
      <w:pPr>
        <w:spacing w:before="4"/>
        <w:ind w:left="2364" w:right="1719"/>
        <w:jc w:val="center"/>
        <w:rPr>
          <w:sz w:val="44"/>
          <w:szCs w:val="44"/>
        </w:rPr>
      </w:pPr>
      <w:r>
        <w:rPr>
          <w:b/>
          <w:spacing w:val="-2"/>
          <w:sz w:val="44"/>
          <w:szCs w:val="44"/>
        </w:rPr>
        <w:t>U</w:t>
      </w:r>
      <w:r>
        <w:rPr>
          <w:b/>
          <w:sz w:val="44"/>
          <w:szCs w:val="44"/>
        </w:rPr>
        <w:t>niv</w:t>
      </w:r>
      <w:r>
        <w:rPr>
          <w:b/>
          <w:spacing w:val="2"/>
          <w:sz w:val="44"/>
          <w:szCs w:val="44"/>
        </w:rPr>
        <w:t>e</w:t>
      </w:r>
      <w:r>
        <w:rPr>
          <w:b/>
          <w:spacing w:val="-4"/>
          <w:sz w:val="44"/>
          <w:szCs w:val="44"/>
        </w:rPr>
        <w:t>r</w:t>
      </w:r>
      <w:r>
        <w:rPr>
          <w:b/>
          <w:sz w:val="44"/>
          <w:szCs w:val="44"/>
        </w:rPr>
        <w:t>s</w:t>
      </w:r>
      <w:r>
        <w:rPr>
          <w:b/>
          <w:spacing w:val="-2"/>
          <w:sz w:val="44"/>
          <w:szCs w:val="44"/>
        </w:rPr>
        <w:t>i</w:t>
      </w:r>
      <w:r>
        <w:rPr>
          <w:b/>
          <w:spacing w:val="1"/>
          <w:sz w:val="44"/>
          <w:szCs w:val="44"/>
        </w:rPr>
        <w:t>t</w:t>
      </w:r>
      <w:r>
        <w:rPr>
          <w:b/>
          <w:sz w:val="44"/>
          <w:szCs w:val="44"/>
        </w:rPr>
        <w:t xml:space="preserve">y </w:t>
      </w:r>
      <w:r>
        <w:rPr>
          <w:b/>
          <w:spacing w:val="-5"/>
          <w:sz w:val="44"/>
          <w:szCs w:val="44"/>
        </w:rPr>
        <w:t>o</w:t>
      </w:r>
      <w:r>
        <w:rPr>
          <w:b/>
          <w:sz w:val="44"/>
          <w:szCs w:val="44"/>
        </w:rPr>
        <w:t>f</w:t>
      </w:r>
      <w:r>
        <w:rPr>
          <w:b/>
          <w:spacing w:val="2"/>
          <w:sz w:val="44"/>
          <w:szCs w:val="44"/>
        </w:rPr>
        <w:t xml:space="preserve"> </w:t>
      </w:r>
      <w:r>
        <w:rPr>
          <w:b/>
          <w:spacing w:val="-2"/>
          <w:sz w:val="44"/>
          <w:szCs w:val="44"/>
        </w:rPr>
        <w:t>C</w:t>
      </w:r>
      <w:r>
        <w:rPr>
          <w:b/>
          <w:sz w:val="44"/>
          <w:szCs w:val="44"/>
        </w:rPr>
        <w:t>en</w:t>
      </w:r>
      <w:r>
        <w:rPr>
          <w:b/>
          <w:spacing w:val="1"/>
          <w:sz w:val="44"/>
          <w:szCs w:val="44"/>
        </w:rPr>
        <w:t>t</w:t>
      </w:r>
      <w:r>
        <w:rPr>
          <w:b/>
          <w:spacing w:val="-4"/>
          <w:sz w:val="44"/>
          <w:szCs w:val="44"/>
        </w:rPr>
        <w:t>r</w:t>
      </w:r>
      <w:r>
        <w:rPr>
          <w:b/>
          <w:sz w:val="44"/>
          <w:szCs w:val="44"/>
        </w:rPr>
        <w:t>al</w:t>
      </w:r>
      <w:r>
        <w:rPr>
          <w:b/>
          <w:spacing w:val="-3"/>
          <w:sz w:val="44"/>
          <w:szCs w:val="44"/>
        </w:rPr>
        <w:t xml:space="preserve"> </w:t>
      </w:r>
      <w:r>
        <w:rPr>
          <w:b/>
          <w:spacing w:val="4"/>
          <w:sz w:val="44"/>
          <w:szCs w:val="44"/>
        </w:rPr>
        <w:t>P</w:t>
      </w:r>
      <w:r>
        <w:rPr>
          <w:b/>
          <w:sz w:val="44"/>
          <w:szCs w:val="44"/>
        </w:rPr>
        <w:t>u</w:t>
      </w:r>
      <w:r>
        <w:rPr>
          <w:b/>
          <w:spacing w:val="-6"/>
          <w:sz w:val="44"/>
          <w:szCs w:val="44"/>
        </w:rPr>
        <w:t>n</w:t>
      </w:r>
      <w:r>
        <w:rPr>
          <w:b/>
          <w:spacing w:val="1"/>
          <w:sz w:val="44"/>
          <w:szCs w:val="44"/>
        </w:rPr>
        <w:t>j</w:t>
      </w:r>
      <w:r>
        <w:rPr>
          <w:b/>
          <w:sz w:val="44"/>
          <w:szCs w:val="44"/>
        </w:rPr>
        <w:t>ab</w:t>
      </w:r>
    </w:p>
    <w:p w:rsidR="008D71B5" w:rsidRDefault="00C05DDA">
      <w:pPr>
        <w:spacing w:before="46"/>
        <w:ind w:left="1807" w:right="1162"/>
        <w:jc w:val="center"/>
        <w:rPr>
          <w:sz w:val="44"/>
          <w:szCs w:val="4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51pt;margin-top:-30pt;width:1in;height:1in;z-index:-251658752;mso-position-horizontal-relative:page">
            <v:imagedata r:id="rId7" o:title=""/>
            <w10:wrap anchorx="page"/>
          </v:shape>
        </w:pict>
      </w:r>
      <w:r w:rsidR="00B40965">
        <w:rPr>
          <w:b/>
          <w:spacing w:val="4"/>
          <w:sz w:val="44"/>
          <w:szCs w:val="44"/>
        </w:rPr>
        <w:t>F</w:t>
      </w:r>
      <w:r w:rsidR="00B40965">
        <w:rPr>
          <w:b/>
          <w:spacing w:val="-5"/>
          <w:sz w:val="44"/>
          <w:szCs w:val="44"/>
        </w:rPr>
        <w:t>a</w:t>
      </w:r>
      <w:r w:rsidR="00B40965">
        <w:rPr>
          <w:b/>
          <w:sz w:val="44"/>
          <w:szCs w:val="44"/>
        </w:rPr>
        <w:t>cu</w:t>
      </w:r>
      <w:r w:rsidR="00B40965">
        <w:rPr>
          <w:b/>
          <w:spacing w:val="-3"/>
          <w:sz w:val="44"/>
          <w:szCs w:val="44"/>
        </w:rPr>
        <w:t>l</w:t>
      </w:r>
      <w:r w:rsidR="00B40965">
        <w:rPr>
          <w:b/>
          <w:spacing w:val="1"/>
          <w:sz w:val="44"/>
          <w:szCs w:val="44"/>
        </w:rPr>
        <w:t>t</w:t>
      </w:r>
      <w:r w:rsidR="00B40965">
        <w:rPr>
          <w:b/>
          <w:sz w:val="44"/>
          <w:szCs w:val="44"/>
        </w:rPr>
        <w:t xml:space="preserve">y </w:t>
      </w:r>
      <w:r w:rsidR="00B40965">
        <w:rPr>
          <w:b/>
          <w:spacing w:val="-5"/>
          <w:sz w:val="44"/>
          <w:szCs w:val="44"/>
        </w:rPr>
        <w:t>o</w:t>
      </w:r>
      <w:r w:rsidR="00B40965">
        <w:rPr>
          <w:b/>
          <w:sz w:val="44"/>
          <w:szCs w:val="44"/>
        </w:rPr>
        <w:t>f</w:t>
      </w:r>
      <w:r w:rsidR="00B40965">
        <w:rPr>
          <w:b/>
          <w:spacing w:val="2"/>
          <w:sz w:val="44"/>
          <w:szCs w:val="44"/>
        </w:rPr>
        <w:t xml:space="preserve"> </w:t>
      </w:r>
      <w:r w:rsidR="00B40965">
        <w:rPr>
          <w:b/>
          <w:sz w:val="44"/>
          <w:szCs w:val="44"/>
        </w:rPr>
        <w:t>I</w:t>
      </w:r>
      <w:r w:rsidR="00B40965">
        <w:rPr>
          <w:b/>
          <w:spacing w:val="-4"/>
          <w:sz w:val="44"/>
          <w:szCs w:val="44"/>
        </w:rPr>
        <w:t>n</w:t>
      </w:r>
      <w:r w:rsidR="00B40965">
        <w:rPr>
          <w:b/>
          <w:spacing w:val="1"/>
          <w:sz w:val="44"/>
          <w:szCs w:val="44"/>
        </w:rPr>
        <w:t>f</w:t>
      </w:r>
      <w:r w:rsidR="00B40965">
        <w:rPr>
          <w:b/>
          <w:sz w:val="44"/>
          <w:szCs w:val="44"/>
        </w:rPr>
        <w:t>o</w:t>
      </w:r>
      <w:r w:rsidR="00B40965">
        <w:rPr>
          <w:b/>
          <w:spacing w:val="-4"/>
          <w:sz w:val="44"/>
          <w:szCs w:val="44"/>
        </w:rPr>
        <w:t>r</w:t>
      </w:r>
      <w:r w:rsidR="00B40965">
        <w:rPr>
          <w:b/>
          <w:spacing w:val="1"/>
          <w:sz w:val="44"/>
          <w:szCs w:val="44"/>
        </w:rPr>
        <w:t>m</w:t>
      </w:r>
      <w:r w:rsidR="00B40965">
        <w:rPr>
          <w:b/>
          <w:sz w:val="44"/>
          <w:szCs w:val="44"/>
        </w:rPr>
        <w:t>a</w:t>
      </w:r>
      <w:r w:rsidR="00B40965">
        <w:rPr>
          <w:b/>
          <w:spacing w:val="-3"/>
          <w:sz w:val="44"/>
          <w:szCs w:val="44"/>
        </w:rPr>
        <w:t>t</w:t>
      </w:r>
      <w:r w:rsidR="00B40965">
        <w:rPr>
          <w:b/>
          <w:spacing w:val="2"/>
          <w:sz w:val="44"/>
          <w:szCs w:val="44"/>
        </w:rPr>
        <w:t>i</w:t>
      </w:r>
      <w:r w:rsidR="00B40965">
        <w:rPr>
          <w:b/>
          <w:sz w:val="44"/>
          <w:szCs w:val="44"/>
        </w:rPr>
        <w:t xml:space="preserve">on </w:t>
      </w:r>
      <w:r w:rsidR="00B40965">
        <w:rPr>
          <w:b/>
          <w:spacing w:val="-3"/>
          <w:sz w:val="44"/>
          <w:szCs w:val="44"/>
        </w:rPr>
        <w:t>T</w:t>
      </w:r>
      <w:r w:rsidR="00B40965">
        <w:rPr>
          <w:b/>
          <w:spacing w:val="-4"/>
          <w:sz w:val="44"/>
          <w:szCs w:val="44"/>
        </w:rPr>
        <w:t>e</w:t>
      </w:r>
      <w:r w:rsidR="00B40965">
        <w:rPr>
          <w:b/>
          <w:sz w:val="44"/>
          <w:szCs w:val="44"/>
        </w:rPr>
        <w:t>chnolo</w:t>
      </w:r>
      <w:r w:rsidR="00B40965">
        <w:rPr>
          <w:b/>
          <w:spacing w:val="-4"/>
          <w:sz w:val="44"/>
          <w:szCs w:val="44"/>
        </w:rPr>
        <w:t>g</w:t>
      </w:r>
      <w:r w:rsidR="00B40965">
        <w:rPr>
          <w:b/>
          <w:sz w:val="44"/>
          <w:szCs w:val="44"/>
        </w:rPr>
        <w:t>y</w:t>
      </w:r>
    </w:p>
    <w:p w:rsidR="008D71B5" w:rsidRDefault="008D71B5">
      <w:pPr>
        <w:spacing w:line="200" w:lineRule="exact"/>
      </w:pPr>
    </w:p>
    <w:p w:rsidR="008D71B5" w:rsidRDefault="008D71B5">
      <w:pPr>
        <w:spacing w:before="8" w:line="280" w:lineRule="exact"/>
        <w:rPr>
          <w:sz w:val="28"/>
          <w:szCs w:val="28"/>
        </w:rPr>
      </w:pPr>
    </w:p>
    <w:p w:rsidR="008D71B5" w:rsidRDefault="00B40965">
      <w:pPr>
        <w:spacing w:line="380" w:lineRule="exact"/>
        <w:ind w:left="4333" w:right="3932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pacing w:val="1"/>
          <w:sz w:val="32"/>
          <w:szCs w:val="32"/>
        </w:rPr>
        <w:t>P</w:t>
      </w:r>
      <w:r>
        <w:rPr>
          <w:rFonts w:ascii="Calibri" w:eastAsia="Calibri" w:hAnsi="Calibri" w:cs="Calibri"/>
          <w:sz w:val="32"/>
          <w:szCs w:val="32"/>
        </w:rPr>
        <w:t>F</w:t>
      </w:r>
      <w:r>
        <w:rPr>
          <w:rFonts w:ascii="Calibri" w:eastAsia="Calibri" w:hAnsi="Calibri" w:cs="Calibri"/>
          <w:spacing w:val="1"/>
          <w:sz w:val="32"/>
          <w:szCs w:val="32"/>
        </w:rPr>
        <w:t xml:space="preserve"> P</w:t>
      </w:r>
      <w:r>
        <w:rPr>
          <w:rFonts w:ascii="Calibri" w:eastAsia="Calibri" w:hAnsi="Calibri" w:cs="Calibri"/>
          <w:spacing w:val="-2"/>
          <w:sz w:val="32"/>
          <w:szCs w:val="32"/>
        </w:rPr>
        <w:t>ro</w:t>
      </w:r>
      <w:r>
        <w:rPr>
          <w:rFonts w:ascii="Calibri" w:eastAsia="Calibri" w:hAnsi="Calibri" w:cs="Calibri"/>
          <w:sz w:val="32"/>
          <w:szCs w:val="32"/>
        </w:rPr>
        <w:t>j</w:t>
      </w:r>
      <w:r>
        <w:rPr>
          <w:rFonts w:ascii="Calibri" w:eastAsia="Calibri" w:hAnsi="Calibri" w:cs="Calibri"/>
          <w:spacing w:val="-2"/>
          <w:sz w:val="32"/>
          <w:szCs w:val="32"/>
        </w:rPr>
        <w:t>ec</w:t>
      </w:r>
      <w:r>
        <w:rPr>
          <w:rFonts w:ascii="Calibri" w:eastAsia="Calibri" w:hAnsi="Calibri" w:cs="Calibri"/>
          <w:sz w:val="32"/>
          <w:szCs w:val="32"/>
        </w:rPr>
        <w:t>t</w:t>
      </w:r>
    </w:p>
    <w:p w:rsidR="008D71B5" w:rsidRDefault="008D71B5">
      <w:pPr>
        <w:spacing w:line="200" w:lineRule="exact"/>
      </w:pPr>
      <w:bookmarkStart w:id="0" w:name="_GoBack"/>
      <w:bookmarkEnd w:id="0"/>
    </w:p>
    <w:p w:rsidR="008D71B5" w:rsidRDefault="008D71B5">
      <w:pPr>
        <w:spacing w:line="200" w:lineRule="exact"/>
      </w:pPr>
    </w:p>
    <w:p w:rsidR="008D71B5" w:rsidRDefault="008D71B5">
      <w:pPr>
        <w:spacing w:before="16" w:line="260" w:lineRule="exact"/>
        <w:rPr>
          <w:sz w:val="26"/>
          <w:szCs w:val="26"/>
        </w:rPr>
        <w:sectPr w:rsidR="008D71B5">
          <w:headerReference w:type="default" r:id="rId8"/>
          <w:footerReference w:type="default" r:id="rId9"/>
          <w:pgSz w:w="11920" w:h="16840"/>
          <w:pgMar w:top="980" w:right="1320" w:bottom="280" w:left="920" w:header="756" w:footer="1041" w:gutter="0"/>
          <w:pgNumType w:start="1"/>
          <w:cols w:space="720"/>
        </w:sectPr>
      </w:pPr>
    </w:p>
    <w:p w:rsidR="008D71B5" w:rsidRDefault="00B40965">
      <w:pPr>
        <w:spacing w:line="420" w:lineRule="exact"/>
        <w:ind w:left="520" w:right="-74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position w:val="1"/>
          <w:sz w:val="36"/>
          <w:szCs w:val="36"/>
        </w:rPr>
        <w:t>P</w:t>
      </w:r>
      <w:r>
        <w:rPr>
          <w:rFonts w:ascii="Calibri" w:eastAsia="Calibri" w:hAnsi="Calibri" w:cs="Calibri"/>
          <w:b/>
          <w:spacing w:val="2"/>
          <w:position w:val="1"/>
          <w:sz w:val="36"/>
          <w:szCs w:val="36"/>
        </w:rPr>
        <w:t>r</w:t>
      </w:r>
      <w:r>
        <w:rPr>
          <w:rFonts w:ascii="Calibri" w:eastAsia="Calibri" w:hAnsi="Calibri" w:cs="Calibri"/>
          <w:b/>
          <w:spacing w:val="-2"/>
          <w:position w:val="1"/>
          <w:sz w:val="36"/>
          <w:szCs w:val="36"/>
        </w:rPr>
        <w:t>o</w:t>
      </w:r>
      <w:r>
        <w:rPr>
          <w:rFonts w:ascii="Calibri" w:eastAsia="Calibri" w:hAnsi="Calibri" w:cs="Calibri"/>
          <w:b/>
          <w:position w:val="1"/>
          <w:sz w:val="36"/>
          <w:szCs w:val="36"/>
        </w:rPr>
        <w:t>jec</w:t>
      </w:r>
      <w:r>
        <w:rPr>
          <w:rFonts w:ascii="Calibri" w:eastAsia="Calibri" w:hAnsi="Calibri" w:cs="Calibri"/>
          <w:b/>
          <w:spacing w:val="-1"/>
          <w:position w:val="1"/>
          <w:sz w:val="36"/>
          <w:szCs w:val="36"/>
        </w:rPr>
        <w:t>t</w:t>
      </w:r>
      <w:r>
        <w:rPr>
          <w:rFonts w:ascii="Calibri" w:eastAsia="Calibri" w:hAnsi="Calibri" w:cs="Calibri"/>
          <w:b/>
          <w:position w:val="1"/>
          <w:sz w:val="36"/>
          <w:szCs w:val="36"/>
        </w:rPr>
        <w:t>:</w:t>
      </w:r>
    </w:p>
    <w:p w:rsidR="008D71B5" w:rsidRDefault="00B40965">
      <w:pPr>
        <w:spacing w:line="200" w:lineRule="exact"/>
      </w:pPr>
      <w:r>
        <w:br w:type="column"/>
      </w:r>
    </w:p>
    <w:p w:rsidR="008D71B5" w:rsidRDefault="008D71B5">
      <w:pPr>
        <w:spacing w:line="200" w:lineRule="exact"/>
      </w:pPr>
    </w:p>
    <w:p w:rsidR="008D71B5" w:rsidRDefault="008D71B5">
      <w:pPr>
        <w:spacing w:before="17" w:line="200" w:lineRule="exact"/>
      </w:pPr>
    </w:p>
    <w:p w:rsidR="008D71B5" w:rsidRDefault="00B40965">
      <w:pPr>
        <w:spacing w:line="560" w:lineRule="exact"/>
        <w:rPr>
          <w:rFonts w:ascii="Calibri" w:eastAsia="Calibri" w:hAnsi="Calibri" w:cs="Calibri"/>
          <w:sz w:val="48"/>
          <w:szCs w:val="48"/>
        </w:rPr>
        <w:sectPr w:rsidR="008D71B5">
          <w:type w:val="continuous"/>
          <w:pgSz w:w="11920" w:h="16840"/>
          <w:pgMar w:top="980" w:right="1320" w:bottom="280" w:left="920" w:header="720" w:footer="720" w:gutter="0"/>
          <w:cols w:num="2" w:space="720" w:equalWidth="0">
            <w:col w:w="1680" w:space="1159"/>
            <w:col w:w="6841"/>
          </w:cols>
        </w:sectPr>
      </w:pPr>
      <w:r>
        <w:rPr>
          <w:rFonts w:ascii="Calibri" w:eastAsia="Calibri" w:hAnsi="Calibri" w:cs="Calibri"/>
          <w:b/>
          <w:spacing w:val="1"/>
          <w:sz w:val="48"/>
          <w:szCs w:val="48"/>
        </w:rPr>
        <w:t>G</w:t>
      </w:r>
      <w:r>
        <w:rPr>
          <w:rFonts w:ascii="Calibri" w:eastAsia="Calibri" w:hAnsi="Calibri" w:cs="Calibri"/>
          <w:b/>
          <w:spacing w:val="-2"/>
          <w:sz w:val="48"/>
          <w:szCs w:val="48"/>
        </w:rPr>
        <w:t>a</w:t>
      </w:r>
      <w:r>
        <w:rPr>
          <w:rFonts w:ascii="Calibri" w:eastAsia="Calibri" w:hAnsi="Calibri" w:cs="Calibri"/>
          <w:b/>
          <w:spacing w:val="3"/>
          <w:sz w:val="48"/>
          <w:szCs w:val="48"/>
        </w:rPr>
        <w:t>m</w:t>
      </w:r>
      <w:r>
        <w:rPr>
          <w:rFonts w:ascii="Calibri" w:eastAsia="Calibri" w:hAnsi="Calibri" w:cs="Calibri"/>
          <w:b/>
          <w:spacing w:val="-2"/>
          <w:sz w:val="48"/>
          <w:szCs w:val="48"/>
        </w:rPr>
        <w:t>e</w:t>
      </w:r>
      <w:r>
        <w:rPr>
          <w:rFonts w:ascii="Calibri" w:eastAsia="Calibri" w:hAnsi="Calibri" w:cs="Calibri"/>
          <w:b/>
          <w:sz w:val="48"/>
          <w:szCs w:val="48"/>
        </w:rPr>
        <w:t>:</w:t>
      </w:r>
      <w:r>
        <w:rPr>
          <w:rFonts w:ascii="Calibri" w:eastAsia="Calibri" w:hAnsi="Calibri" w:cs="Calibri"/>
          <w:b/>
          <w:spacing w:val="3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spacing w:val="-1"/>
          <w:sz w:val="48"/>
          <w:szCs w:val="48"/>
        </w:rPr>
        <w:t>R</w:t>
      </w:r>
      <w:r>
        <w:rPr>
          <w:rFonts w:ascii="Calibri" w:eastAsia="Calibri" w:hAnsi="Calibri" w:cs="Calibri"/>
          <w:b/>
          <w:spacing w:val="-2"/>
          <w:sz w:val="48"/>
          <w:szCs w:val="48"/>
        </w:rPr>
        <w:t>a</w:t>
      </w:r>
      <w:r>
        <w:rPr>
          <w:rFonts w:ascii="Calibri" w:eastAsia="Calibri" w:hAnsi="Calibri" w:cs="Calibri"/>
          <w:b/>
          <w:sz w:val="48"/>
          <w:szCs w:val="48"/>
        </w:rPr>
        <w:t>t</w:t>
      </w:r>
      <w:r>
        <w:rPr>
          <w:rFonts w:ascii="Calibri" w:eastAsia="Calibri" w:hAnsi="Calibri" w:cs="Calibri"/>
          <w:b/>
          <w:spacing w:val="3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spacing w:val="2"/>
          <w:sz w:val="48"/>
          <w:szCs w:val="48"/>
        </w:rPr>
        <w:t>i</w:t>
      </w:r>
      <w:r>
        <w:rPr>
          <w:rFonts w:ascii="Calibri" w:eastAsia="Calibri" w:hAnsi="Calibri" w:cs="Calibri"/>
          <w:b/>
          <w:sz w:val="48"/>
          <w:szCs w:val="48"/>
        </w:rPr>
        <w:t>n</w:t>
      </w:r>
      <w:r>
        <w:rPr>
          <w:rFonts w:ascii="Calibri" w:eastAsia="Calibri" w:hAnsi="Calibri" w:cs="Calibri"/>
          <w:b/>
          <w:spacing w:val="3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sz w:val="48"/>
          <w:szCs w:val="48"/>
        </w:rPr>
        <w:t xml:space="preserve">a </w:t>
      </w:r>
      <w:r>
        <w:rPr>
          <w:rFonts w:ascii="Calibri" w:eastAsia="Calibri" w:hAnsi="Calibri" w:cs="Calibri"/>
          <w:b/>
          <w:spacing w:val="-2"/>
          <w:sz w:val="48"/>
          <w:szCs w:val="48"/>
        </w:rPr>
        <w:t>Ma</w:t>
      </w:r>
      <w:r>
        <w:rPr>
          <w:rFonts w:ascii="Calibri" w:eastAsia="Calibri" w:hAnsi="Calibri" w:cs="Calibri"/>
          <w:b/>
          <w:sz w:val="48"/>
          <w:szCs w:val="48"/>
        </w:rPr>
        <w:t>ze</w:t>
      </w:r>
    </w:p>
    <w:p w:rsidR="008D71B5" w:rsidRDefault="008D71B5">
      <w:pPr>
        <w:spacing w:line="200" w:lineRule="exact"/>
      </w:pPr>
    </w:p>
    <w:p w:rsidR="008D71B5" w:rsidRDefault="008D71B5">
      <w:pPr>
        <w:spacing w:line="200" w:lineRule="exact"/>
      </w:pPr>
    </w:p>
    <w:p w:rsidR="008D71B5" w:rsidRDefault="008D71B5">
      <w:pPr>
        <w:spacing w:before="3" w:line="260" w:lineRule="exact"/>
        <w:rPr>
          <w:sz w:val="26"/>
          <w:szCs w:val="26"/>
        </w:rPr>
      </w:pPr>
    </w:p>
    <w:p w:rsidR="008D71B5" w:rsidRDefault="005A44B8">
      <w:pPr>
        <w:ind w:left="2303"/>
      </w:pPr>
      <w:r>
        <w:pict>
          <v:shape id="_x0000_i1025" type="#_x0000_t75" style="width:272.25pt;height:236.25pt">
            <v:imagedata r:id="rId10" o:title=""/>
          </v:shape>
        </w:pict>
      </w:r>
    </w:p>
    <w:p w:rsidR="008D71B5" w:rsidRDefault="008D71B5">
      <w:pPr>
        <w:spacing w:before="7" w:line="180" w:lineRule="exact"/>
        <w:rPr>
          <w:sz w:val="18"/>
          <w:szCs w:val="18"/>
        </w:rPr>
      </w:pPr>
    </w:p>
    <w:p w:rsidR="008D71B5" w:rsidRPr="001B4B34" w:rsidRDefault="00B40965" w:rsidP="001B4B34">
      <w:pPr>
        <w:spacing w:before="11" w:line="263" w:lineRule="auto"/>
        <w:ind w:left="520" w:right="235"/>
        <w:jc w:val="both"/>
        <w:rPr>
          <w:rFonts w:ascii="Calibri" w:eastAsia="Calibri" w:hAnsi="Calibri" w:cs="Calibri"/>
          <w:sz w:val="24"/>
          <w:szCs w:val="24"/>
        </w:rPr>
        <w:sectPr w:rsidR="008D71B5" w:rsidRPr="001B4B34">
          <w:type w:val="continuous"/>
          <w:pgSz w:w="11920" w:h="16840"/>
          <w:pgMar w:top="980" w:right="1320" w:bottom="280" w:left="920" w:header="720" w:footer="720" w:gutter="0"/>
          <w:cols w:space="720"/>
        </w:sectPr>
      </w:pPr>
      <w:r w:rsidRPr="001B4B34">
        <w:rPr>
          <w:rFonts w:ascii="Calibri" w:eastAsia="Calibri" w:hAnsi="Calibri" w:cs="Calibri"/>
          <w:sz w:val="24"/>
          <w:szCs w:val="24"/>
        </w:rPr>
        <w:t xml:space="preserve">You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hav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z w:val="24"/>
          <w:szCs w:val="24"/>
        </w:rPr>
        <w:t>ke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a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gam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ch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ra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wil</w:t>
      </w:r>
      <w:r w:rsidRPr="001B4B34">
        <w:rPr>
          <w:rFonts w:ascii="Calibri" w:eastAsia="Calibri" w:hAnsi="Calibri" w:cs="Calibri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fr</w:t>
      </w:r>
      <w:r w:rsidRPr="001B4B34">
        <w:rPr>
          <w:rFonts w:ascii="Calibri" w:eastAsia="Calibri" w:hAnsi="Calibri" w:cs="Calibri"/>
          <w:sz w:val="24"/>
          <w:szCs w:val="24"/>
        </w:rPr>
        <w:t>om s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our</w:t>
      </w:r>
      <w:r w:rsidRPr="001B4B34">
        <w:rPr>
          <w:rFonts w:ascii="Calibri" w:eastAsia="Calibri" w:hAnsi="Calibri" w:cs="Calibri"/>
          <w:sz w:val="24"/>
          <w:szCs w:val="24"/>
        </w:rPr>
        <w:t>ce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 xml:space="preserve">ch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 xml:space="preserve">on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.</w:t>
      </w:r>
    </w:p>
    <w:p w:rsidR="008D71B5" w:rsidRPr="001B4B34" w:rsidRDefault="008D71B5" w:rsidP="001B4B34">
      <w:pPr>
        <w:spacing w:line="200" w:lineRule="exact"/>
        <w:jc w:val="both"/>
      </w:pPr>
    </w:p>
    <w:p w:rsidR="008D71B5" w:rsidRPr="001B4B34" w:rsidRDefault="008D71B5" w:rsidP="001B4B34">
      <w:pPr>
        <w:spacing w:before="10" w:line="220" w:lineRule="exact"/>
        <w:jc w:val="both"/>
        <w:rPr>
          <w:sz w:val="22"/>
          <w:szCs w:val="22"/>
        </w:rPr>
      </w:pPr>
    </w:p>
    <w:p w:rsidR="008D71B5" w:rsidRPr="001B4B34" w:rsidRDefault="00B40965" w:rsidP="001B4B34">
      <w:pPr>
        <w:spacing w:before="11" w:line="260" w:lineRule="auto"/>
        <w:ind w:left="100" w:right="302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z w:val="24"/>
          <w:szCs w:val="24"/>
        </w:rPr>
        <w:t>A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z w:val="24"/>
          <w:szCs w:val="24"/>
        </w:rPr>
        <w:t>ze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g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v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*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x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of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>ks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5"/>
          <w:sz w:val="24"/>
          <w:szCs w:val="24"/>
        </w:rPr>
        <w:t>s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ur</w:t>
      </w:r>
      <w:r w:rsidRPr="001B4B34">
        <w:rPr>
          <w:rFonts w:ascii="Calibri" w:eastAsia="Calibri" w:hAnsi="Calibri" w:cs="Calibri"/>
          <w:sz w:val="24"/>
          <w:szCs w:val="24"/>
        </w:rPr>
        <w:t>ce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>k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i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upp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le</w:t>
      </w:r>
      <w:r w:rsidRPr="001B4B34">
        <w:rPr>
          <w:rFonts w:ascii="Calibri" w:eastAsia="Calibri" w:hAnsi="Calibri" w:cs="Calibri"/>
          <w:spacing w:val="5"/>
          <w:sz w:val="24"/>
          <w:szCs w:val="24"/>
        </w:rPr>
        <w:t>f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s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 xml:space="preserve">k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.</w:t>
      </w:r>
      <w:r w:rsidRPr="001B4B34">
        <w:rPr>
          <w:rFonts w:ascii="Calibri" w:eastAsia="Calibri" w:hAnsi="Calibri" w:cs="Calibri"/>
          <w:sz w:val="24"/>
          <w:szCs w:val="24"/>
        </w:rPr>
        <w:t>,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z w:val="24"/>
          <w:szCs w:val="24"/>
        </w:rPr>
        <w:t>ze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[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>0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][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0</w:t>
      </w:r>
      <w:r w:rsidRPr="001B4B34">
        <w:rPr>
          <w:rFonts w:ascii="Calibri" w:eastAsia="Calibri" w:hAnsi="Calibri" w:cs="Calibri"/>
          <w:sz w:val="24"/>
          <w:szCs w:val="24"/>
        </w:rPr>
        <w:t>]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 xml:space="preserve">on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>k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i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we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6"/>
          <w:sz w:val="24"/>
          <w:szCs w:val="24"/>
        </w:rPr>
        <w:t>g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s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>k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i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.</w:t>
      </w:r>
      <w:r w:rsidRPr="001B4B34">
        <w:rPr>
          <w:rFonts w:ascii="Calibri" w:eastAsia="Calibri" w:hAnsi="Calibri" w:cs="Calibri"/>
          <w:sz w:val="24"/>
          <w:szCs w:val="24"/>
        </w:rPr>
        <w:t>,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z w:val="24"/>
          <w:szCs w:val="24"/>
        </w:rPr>
        <w:t>ze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[</w:t>
      </w:r>
      <w:r w:rsidRPr="001B4B34">
        <w:rPr>
          <w:rFonts w:ascii="Calibri" w:eastAsia="Calibri" w:hAnsi="Calibri" w:cs="Calibri"/>
          <w:spacing w:val="10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-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][</w:t>
      </w:r>
      <w:r w:rsidRPr="001B4B34">
        <w:rPr>
          <w:rFonts w:ascii="Calibri" w:eastAsia="Calibri" w:hAnsi="Calibri" w:cs="Calibri"/>
          <w:spacing w:val="5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-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>]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A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ra</w:t>
      </w:r>
      <w:r w:rsidRPr="001B4B34">
        <w:rPr>
          <w:rFonts w:ascii="Calibri" w:eastAsia="Calibri" w:hAnsi="Calibri" w:cs="Calibri"/>
          <w:sz w:val="24"/>
          <w:szCs w:val="24"/>
        </w:rPr>
        <w:t>t 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ar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fr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o</w:t>
      </w:r>
      <w:r w:rsidRPr="001B4B34">
        <w:rPr>
          <w:rFonts w:ascii="Calibri" w:eastAsia="Calibri" w:hAnsi="Calibri" w:cs="Calibri"/>
          <w:sz w:val="24"/>
          <w:szCs w:val="24"/>
        </w:rPr>
        <w:t>m s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our</w:t>
      </w:r>
      <w:r w:rsidRPr="001B4B34">
        <w:rPr>
          <w:rFonts w:ascii="Calibri" w:eastAsia="Calibri" w:hAnsi="Calibri" w:cs="Calibri"/>
          <w:sz w:val="24"/>
          <w:szCs w:val="24"/>
        </w:rPr>
        <w:t>ce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ha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 xml:space="preserve">ch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Th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ra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mu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 xml:space="preserve">e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P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s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Ri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gh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,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Le</w:t>
      </w:r>
      <w:r w:rsidRPr="001B4B34">
        <w:rPr>
          <w:rFonts w:ascii="Calibri" w:eastAsia="Calibri" w:hAnsi="Calibri" w:cs="Calibri"/>
          <w:spacing w:val="5"/>
          <w:sz w:val="24"/>
          <w:szCs w:val="24"/>
        </w:rPr>
        <w:t>f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,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B4B34">
        <w:rPr>
          <w:rFonts w:ascii="Calibri" w:eastAsia="Calibri" w:hAnsi="Calibri" w:cs="Calibri"/>
          <w:sz w:val="24"/>
          <w:szCs w:val="24"/>
        </w:rPr>
        <w:t>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.</w:t>
      </w:r>
    </w:p>
    <w:p w:rsidR="008D71B5" w:rsidRPr="001B4B34" w:rsidRDefault="008D71B5" w:rsidP="001B4B34">
      <w:pPr>
        <w:spacing w:before="2" w:line="140" w:lineRule="exact"/>
        <w:jc w:val="both"/>
        <w:rPr>
          <w:sz w:val="15"/>
          <w:szCs w:val="15"/>
        </w:rPr>
      </w:pPr>
    </w:p>
    <w:p w:rsidR="008D71B5" w:rsidRPr="001B4B34" w:rsidRDefault="00B40965" w:rsidP="001B4B34">
      <w:pPr>
        <w:spacing w:line="261" w:lineRule="auto"/>
        <w:ind w:left="100" w:right="145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z w:val="24"/>
          <w:szCs w:val="24"/>
        </w:rPr>
        <w:t>ze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x,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0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>k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i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a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1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1B4B34">
        <w:rPr>
          <w:rFonts w:ascii="Calibri" w:eastAsia="Calibri" w:hAnsi="Calibri" w:cs="Calibri"/>
          <w:sz w:val="24"/>
          <w:szCs w:val="24"/>
        </w:rPr>
        <w:t>k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B4B34">
        <w:rPr>
          <w:rFonts w:ascii="Calibri" w:eastAsia="Calibri" w:hAnsi="Calibri" w:cs="Calibri"/>
          <w:sz w:val="24"/>
          <w:szCs w:val="24"/>
        </w:rPr>
        <w:t>sed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i</w:t>
      </w:r>
      <w:r w:rsidRPr="001B4B34">
        <w:rPr>
          <w:rFonts w:ascii="Calibri" w:eastAsia="Calibri" w:hAnsi="Calibri" w:cs="Calibri"/>
          <w:sz w:val="24"/>
          <w:szCs w:val="24"/>
        </w:rPr>
        <w:t xml:space="preserve">n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fr</w:t>
      </w:r>
      <w:r w:rsidRPr="001B4B34">
        <w:rPr>
          <w:rFonts w:ascii="Calibri" w:eastAsia="Calibri" w:hAnsi="Calibri" w:cs="Calibri"/>
          <w:sz w:val="24"/>
          <w:szCs w:val="24"/>
        </w:rPr>
        <w:t>om s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our</w:t>
      </w:r>
      <w:r w:rsidRPr="001B4B34">
        <w:rPr>
          <w:rFonts w:ascii="Calibri" w:eastAsia="Calibri" w:hAnsi="Calibri" w:cs="Calibri"/>
          <w:sz w:val="24"/>
          <w:szCs w:val="24"/>
        </w:rPr>
        <w:t>ce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6"/>
          <w:sz w:val="24"/>
          <w:szCs w:val="24"/>
        </w:rPr>
        <w:t>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You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hav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B4B34">
        <w:rPr>
          <w:rFonts w:ascii="Calibri" w:eastAsia="Calibri" w:hAnsi="Calibri" w:cs="Calibri"/>
          <w:sz w:val="24"/>
          <w:szCs w:val="24"/>
        </w:rPr>
        <w:t>se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numb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li</w:t>
      </w:r>
      <w:r w:rsidRPr="001B4B34">
        <w:rPr>
          <w:rFonts w:ascii="Calibri" w:eastAsia="Calibri" w:hAnsi="Calibri" w:cs="Calibri"/>
          <w:sz w:val="24"/>
          <w:szCs w:val="24"/>
        </w:rPr>
        <w:t>ke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 xml:space="preserve"> -</w:t>
      </w:r>
      <w:r w:rsidRPr="001B4B34">
        <w:rPr>
          <w:rFonts w:ascii="Calibri" w:eastAsia="Calibri" w:hAnsi="Calibri" w:cs="Calibri"/>
          <w:sz w:val="24"/>
          <w:szCs w:val="24"/>
        </w:rPr>
        <w:t>2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se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 xml:space="preserve">e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v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of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.</w:t>
      </w:r>
    </w:p>
    <w:p w:rsidR="008D71B5" w:rsidRDefault="008D71B5" w:rsidP="001B4B34">
      <w:pPr>
        <w:spacing w:before="5" w:line="140" w:lineRule="exact"/>
        <w:jc w:val="both"/>
        <w:rPr>
          <w:sz w:val="14"/>
          <w:szCs w:val="14"/>
        </w:rPr>
      </w:pPr>
    </w:p>
    <w:p w:rsidR="008D71B5" w:rsidRDefault="00B40965" w:rsidP="001B4B34">
      <w:pPr>
        <w:ind w:left="1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j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spacing w:val="-3"/>
          <w:sz w:val="24"/>
          <w:szCs w:val="24"/>
        </w:rPr>
        <w:t>un</w:t>
      </w:r>
      <w:r>
        <w:rPr>
          <w:rFonts w:ascii="Arial" w:eastAsia="Arial" w:hAnsi="Arial" w:cs="Arial"/>
          <w:b/>
          <w:spacing w:val="1"/>
          <w:sz w:val="24"/>
          <w:szCs w:val="24"/>
        </w:rPr>
        <w:t>ct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it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:</w:t>
      </w:r>
    </w:p>
    <w:p w:rsidR="008D71B5" w:rsidRDefault="008D71B5" w:rsidP="001B4B34">
      <w:pPr>
        <w:spacing w:before="1" w:line="180" w:lineRule="exact"/>
        <w:jc w:val="both"/>
        <w:rPr>
          <w:sz w:val="19"/>
          <w:szCs w:val="19"/>
        </w:rPr>
      </w:pPr>
    </w:p>
    <w:p w:rsidR="008D71B5" w:rsidRDefault="00B40965" w:rsidP="001B4B34">
      <w:pPr>
        <w:ind w:left="46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ar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New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am</w:t>
      </w:r>
      <w:r>
        <w:rPr>
          <w:rFonts w:ascii="Calibri" w:eastAsia="Calibri" w:hAnsi="Calibri" w:cs="Calibri"/>
          <w:b/>
          <w:sz w:val="24"/>
          <w:szCs w:val="24"/>
        </w:rPr>
        <w:t>e</w:t>
      </w:r>
    </w:p>
    <w:p w:rsidR="008D71B5" w:rsidRPr="001B4B34" w:rsidRDefault="00B40965" w:rsidP="001B4B34">
      <w:pPr>
        <w:spacing w:before="19" w:line="255" w:lineRule="auto"/>
        <w:ind w:left="821" w:right="787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B4B34">
        <w:rPr>
          <w:rFonts w:ascii="Calibri" w:eastAsia="Calibri" w:hAnsi="Calibri" w:cs="Calibri"/>
          <w:sz w:val="24"/>
          <w:szCs w:val="24"/>
        </w:rPr>
        <w:t>ser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wil</w:t>
      </w:r>
      <w:r w:rsidRPr="001B4B34">
        <w:rPr>
          <w:rFonts w:ascii="Calibri" w:eastAsia="Calibri" w:hAnsi="Calibri" w:cs="Calibri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ar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w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G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am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z w:val="24"/>
          <w:szCs w:val="24"/>
        </w:rPr>
        <w:t xml:space="preserve">y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 xml:space="preserve">g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/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nam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ei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mu</w:t>
      </w:r>
      <w:r w:rsidRPr="001B4B34">
        <w:rPr>
          <w:rFonts w:ascii="Calibri" w:eastAsia="Calibri" w:hAnsi="Calibri" w:cs="Calibri"/>
          <w:sz w:val="24"/>
          <w:szCs w:val="24"/>
        </w:rPr>
        <w:t>st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="00D16004">
        <w:rPr>
          <w:rFonts w:ascii="Calibri" w:eastAsia="Calibri" w:hAnsi="Calibri" w:cs="Calibri"/>
          <w:sz w:val="24"/>
          <w:szCs w:val="24"/>
        </w:rPr>
        <w:t xml:space="preserve">e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z w:val="24"/>
          <w:szCs w:val="24"/>
        </w:rPr>
        <w:t>.</w:t>
      </w:r>
    </w:p>
    <w:p w:rsidR="008D71B5" w:rsidRDefault="00B40965" w:rsidP="001B4B34">
      <w:pPr>
        <w:ind w:left="46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au</w:t>
      </w:r>
      <w:r>
        <w:rPr>
          <w:rFonts w:ascii="Calibri" w:eastAsia="Calibri" w:hAnsi="Calibri" w:cs="Calibri"/>
          <w:b/>
          <w:sz w:val="24"/>
          <w:szCs w:val="24"/>
        </w:rPr>
        <w:t>se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/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Re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um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am</w:t>
      </w:r>
      <w:r>
        <w:rPr>
          <w:rFonts w:ascii="Calibri" w:eastAsia="Calibri" w:hAnsi="Calibri" w:cs="Calibri"/>
          <w:b/>
          <w:sz w:val="24"/>
          <w:szCs w:val="24"/>
        </w:rPr>
        <w:t>e</w:t>
      </w:r>
    </w:p>
    <w:p w:rsidR="008D71B5" w:rsidRDefault="00B40965" w:rsidP="001B4B34">
      <w:pPr>
        <w:spacing w:before="24" w:line="255" w:lineRule="auto"/>
        <w:ind w:left="821" w:right="686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a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v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of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gam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wil</w:t>
      </w:r>
      <w:r w:rsidRPr="001B4B34">
        <w:rPr>
          <w:rFonts w:ascii="Calibri" w:eastAsia="Calibri" w:hAnsi="Calibri" w:cs="Calibri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ar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fr</w:t>
      </w:r>
      <w:r w:rsidRPr="001B4B34">
        <w:rPr>
          <w:rFonts w:ascii="Calibri" w:eastAsia="Calibri" w:hAnsi="Calibri" w:cs="Calibri"/>
          <w:sz w:val="24"/>
          <w:szCs w:val="24"/>
        </w:rPr>
        <w:t xml:space="preserve">om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B4B34">
        <w:rPr>
          <w:rFonts w:ascii="Calibri" w:eastAsia="Calibri" w:hAnsi="Calibri" w:cs="Calibri"/>
          <w:sz w:val="24"/>
          <w:szCs w:val="24"/>
        </w:rPr>
        <w:t>ser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le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="00D16004">
        <w:rPr>
          <w:rFonts w:ascii="Calibri" w:eastAsia="Calibri" w:hAnsi="Calibri" w:cs="Calibri"/>
          <w:sz w:val="24"/>
          <w:szCs w:val="24"/>
        </w:rPr>
        <w:t xml:space="preserve">e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gam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 w:rsidP="001B4B34">
      <w:pPr>
        <w:ind w:left="46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3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el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 w:rsidR="001B4B34"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(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um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rd</w:t>
      </w:r>
      <w:r>
        <w:rPr>
          <w:rFonts w:ascii="Calibri" w:eastAsia="Calibri" w:hAnsi="Calibri" w:cs="Calibri"/>
          <w:b/>
          <w:sz w:val="24"/>
          <w:szCs w:val="24"/>
        </w:rPr>
        <w:t>)</w:t>
      </w:r>
    </w:p>
    <w:p w:rsidR="008D71B5" w:rsidRPr="001B4B34" w:rsidRDefault="00B40965" w:rsidP="001B4B34">
      <w:pPr>
        <w:spacing w:before="19" w:line="255" w:lineRule="auto"/>
        <w:ind w:left="821" w:right="296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pacing w:val="1"/>
          <w:sz w:val="24"/>
          <w:szCs w:val="24"/>
        </w:rPr>
        <w:t>O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user’s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z w:val="24"/>
          <w:szCs w:val="24"/>
        </w:rPr>
        <w:t xml:space="preserve">on of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v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el</w:t>
      </w:r>
      <w:r w:rsidRPr="001B4B34">
        <w:rPr>
          <w:rFonts w:ascii="Calibri" w:eastAsia="Calibri" w:hAnsi="Calibri" w:cs="Calibri"/>
          <w:sz w:val="24"/>
          <w:szCs w:val="24"/>
        </w:rPr>
        <w:t>,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y</w:t>
      </w:r>
      <w:r w:rsidRPr="001B4B34">
        <w:rPr>
          <w:rFonts w:ascii="Calibri" w:eastAsia="Calibri" w:hAnsi="Calibri" w:cs="Calibri"/>
          <w:sz w:val="24"/>
          <w:szCs w:val="24"/>
        </w:rPr>
        <w:t xml:space="preserve">ou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wil</w:t>
      </w:r>
      <w:r w:rsidRPr="001B4B34">
        <w:rPr>
          <w:rFonts w:ascii="Calibri" w:eastAsia="Calibri" w:hAnsi="Calibri" w:cs="Calibri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ct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he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6"/>
          <w:sz w:val="24"/>
          <w:szCs w:val="24"/>
        </w:rPr>
        <w:t>m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ze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of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om</w:t>
      </w:r>
      <w:r w:rsidRPr="001B4B34">
        <w:rPr>
          <w:rFonts w:ascii="Calibri" w:eastAsia="Calibri" w:hAnsi="Calibri" w:cs="Calibri"/>
          <w:sz w:val="24"/>
          <w:szCs w:val="24"/>
        </w:rPr>
        <w:t>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le</w:t>
      </w:r>
      <w:r w:rsidRPr="001B4B34">
        <w:rPr>
          <w:rFonts w:ascii="Calibri" w:eastAsia="Calibri" w:hAnsi="Calibri" w:cs="Calibri"/>
          <w:sz w:val="24"/>
          <w:szCs w:val="24"/>
        </w:rPr>
        <w:t>x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y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You 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>w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il</w:t>
      </w:r>
      <w:r w:rsidRPr="001B4B34">
        <w:rPr>
          <w:rFonts w:ascii="Calibri" w:eastAsia="Calibri" w:hAnsi="Calibri" w:cs="Calibri"/>
          <w:sz w:val="24"/>
          <w:szCs w:val="24"/>
        </w:rPr>
        <w:t xml:space="preserve">l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ma</w:t>
      </w:r>
      <w:r w:rsidRPr="001B4B34">
        <w:rPr>
          <w:rFonts w:ascii="Calibri" w:eastAsia="Calibri" w:hAnsi="Calibri" w:cs="Calibri"/>
          <w:sz w:val="24"/>
          <w:szCs w:val="24"/>
        </w:rPr>
        <w:t>ke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mu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ile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B4B34">
        <w:rPr>
          <w:rFonts w:ascii="Calibri" w:eastAsia="Calibri" w:hAnsi="Calibri" w:cs="Calibri"/>
          <w:sz w:val="24"/>
          <w:szCs w:val="24"/>
        </w:rPr>
        <w:t xml:space="preserve">or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mu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v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el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an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y</w:t>
      </w:r>
      <w:r w:rsidRPr="001B4B34">
        <w:rPr>
          <w:rFonts w:ascii="Calibri" w:eastAsia="Calibri" w:hAnsi="Calibri" w:cs="Calibri"/>
          <w:sz w:val="24"/>
          <w:szCs w:val="24"/>
        </w:rPr>
        <w:t xml:space="preserve">ou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hav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h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v</w:t>
      </w:r>
      <w:r w:rsidRPr="001B4B34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on user’s se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ti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.</w:t>
      </w:r>
    </w:p>
    <w:p w:rsidR="008D71B5" w:rsidRDefault="00B40965" w:rsidP="001B4B34">
      <w:pPr>
        <w:spacing w:line="280" w:lineRule="exact"/>
        <w:ind w:left="46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4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gh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st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or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Tab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l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</w:p>
    <w:p w:rsidR="008D71B5" w:rsidRPr="001B4B34" w:rsidRDefault="00B40965" w:rsidP="001B4B34">
      <w:pPr>
        <w:spacing w:before="19"/>
        <w:ind w:left="821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ow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1B4B34">
        <w:rPr>
          <w:rFonts w:ascii="Calibri" w:eastAsia="Calibri" w:hAnsi="Calibri" w:cs="Calibri"/>
          <w:sz w:val="24"/>
          <w:szCs w:val="24"/>
        </w:rPr>
        <w:t>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of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 xml:space="preserve">ch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p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ay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You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hav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or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scen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>g 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rd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i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f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il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="001B4B34">
        <w:rPr>
          <w:rFonts w:ascii="Calibri" w:eastAsia="Calibri" w:hAnsi="Calibri" w:cs="Calibri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n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am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“</w:t>
      </w:r>
      <w:r w:rsidRPr="001B4B34">
        <w:rPr>
          <w:rFonts w:ascii="Calibri" w:eastAsia="Calibri" w:hAnsi="Calibri" w:cs="Calibri"/>
          <w:sz w:val="24"/>
          <w:szCs w:val="24"/>
        </w:rPr>
        <w:t>sc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.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x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”</w:t>
      </w:r>
    </w:p>
    <w:p w:rsidR="008D71B5" w:rsidRDefault="00B40965" w:rsidP="001B4B34">
      <w:pPr>
        <w:spacing w:before="19"/>
        <w:ind w:left="46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5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x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t</w:t>
      </w:r>
    </w:p>
    <w:p w:rsidR="008D71B5" w:rsidRPr="001B4B34" w:rsidRDefault="00B40965" w:rsidP="001B4B34">
      <w:pPr>
        <w:spacing w:before="24"/>
        <w:ind w:left="821"/>
        <w:jc w:val="both"/>
        <w:rPr>
          <w:rFonts w:ascii="Calibri" w:eastAsia="Calibri" w:hAnsi="Calibri" w:cs="Calibri"/>
          <w:sz w:val="24"/>
          <w:szCs w:val="24"/>
        </w:rPr>
      </w:pPr>
      <w:r w:rsidRPr="001B4B34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1B4B34">
        <w:rPr>
          <w:rFonts w:ascii="Calibri" w:eastAsia="Calibri" w:hAnsi="Calibri" w:cs="Calibri"/>
          <w:sz w:val="24"/>
          <w:szCs w:val="24"/>
        </w:rPr>
        <w:t>x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gam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b</w:t>
      </w:r>
      <w:r w:rsidRPr="001B4B34">
        <w:rPr>
          <w:rFonts w:ascii="Calibri" w:eastAsia="Calibri" w:hAnsi="Calibri" w:cs="Calibri"/>
          <w:sz w:val="24"/>
          <w:szCs w:val="24"/>
        </w:rPr>
        <w:t>y s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t</w:t>
      </w:r>
      <w:r w:rsidRPr="001B4B34">
        <w:rPr>
          <w:rFonts w:ascii="Calibri" w:eastAsia="Calibri" w:hAnsi="Calibri" w:cs="Calibri"/>
          <w:sz w:val="24"/>
          <w:szCs w:val="24"/>
        </w:rPr>
        <w:t>o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1B4B34">
        <w:rPr>
          <w:rFonts w:ascii="Calibri" w:eastAsia="Calibri" w:hAnsi="Calibri" w:cs="Calibri"/>
          <w:spacing w:val="-1"/>
          <w:sz w:val="24"/>
          <w:szCs w:val="24"/>
        </w:rPr>
        <w:t>i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n</w:t>
      </w:r>
      <w:r w:rsidRPr="001B4B34">
        <w:rPr>
          <w:rFonts w:ascii="Calibri" w:eastAsia="Calibri" w:hAnsi="Calibri" w:cs="Calibri"/>
          <w:sz w:val="24"/>
          <w:szCs w:val="24"/>
        </w:rPr>
        <w:t xml:space="preserve">g 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h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>sc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or</w:t>
      </w:r>
      <w:r w:rsidRPr="001B4B34">
        <w:rPr>
          <w:rFonts w:ascii="Calibri" w:eastAsia="Calibri" w:hAnsi="Calibri" w:cs="Calibri"/>
          <w:sz w:val="24"/>
          <w:szCs w:val="24"/>
        </w:rPr>
        <w:t>e</w:t>
      </w:r>
      <w:r w:rsidRPr="001B4B34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1B4B34">
        <w:rPr>
          <w:rFonts w:ascii="Calibri" w:eastAsia="Calibri" w:hAnsi="Calibri" w:cs="Calibri"/>
          <w:sz w:val="24"/>
          <w:szCs w:val="24"/>
        </w:rPr>
        <w:t xml:space="preserve">of </w:t>
      </w:r>
      <w:r w:rsidRPr="001B4B34">
        <w:rPr>
          <w:rFonts w:ascii="Calibri" w:eastAsia="Calibri" w:hAnsi="Calibri" w:cs="Calibri"/>
          <w:spacing w:val="1"/>
          <w:sz w:val="24"/>
          <w:szCs w:val="24"/>
        </w:rPr>
        <w:t>u</w:t>
      </w:r>
      <w:r w:rsidRPr="001B4B34">
        <w:rPr>
          <w:rFonts w:ascii="Calibri" w:eastAsia="Calibri" w:hAnsi="Calibri" w:cs="Calibri"/>
          <w:sz w:val="24"/>
          <w:szCs w:val="24"/>
        </w:rPr>
        <w:t>ser.</w:t>
      </w:r>
    </w:p>
    <w:p w:rsidR="008D71B5" w:rsidRDefault="008D71B5">
      <w:pPr>
        <w:spacing w:before="1" w:line="120" w:lineRule="exact"/>
        <w:rPr>
          <w:sz w:val="12"/>
          <w:szCs w:val="12"/>
        </w:rPr>
      </w:pPr>
    </w:p>
    <w:p w:rsidR="008D71B5" w:rsidRDefault="008D71B5">
      <w:pPr>
        <w:spacing w:line="200" w:lineRule="exact"/>
      </w:pPr>
    </w:p>
    <w:p w:rsidR="001B4B34" w:rsidRDefault="001B4B34">
      <w:r>
        <w:br w:type="page"/>
      </w:r>
    </w:p>
    <w:p w:rsidR="008D71B5" w:rsidRDefault="00B40965" w:rsidP="001B4B34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pacing w:val="1"/>
          <w:sz w:val="32"/>
          <w:szCs w:val="32"/>
        </w:rPr>
        <w:lastRenderedPageBreak/>
        <w:t>F</w:t>
      </w:r>
      <w:r>
        <w:rPr>
          <w:rFonts w:ascii="Calibri" w:eastAsia="Calibri" w:hAnsi="Calibri" w:cs="Calibri"/>
          <w:b/>
          <w:sz w:val="32"/>
          <w:szCs w:val="32"/>
        </w:rPr>
        <w:t>unc</w:t>
      </w:r>
      <w:r>
        <w:rPr>
          <w:rFonts w:ascii="Calibri" w:eastAsia="Calibri" w:hAnsi="Calibri" w:cs="Calibri"/>
          <w:b/>
          <w:spacing w:val="-1"/>
          <w:sz w:val="32"/>
          <w:szCs w:val="32"/>
        </w:rPr>
        <w:t>t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b/>
          <w:sz w:val="32"/>
          <w:szCs w:val="32"/>
        </w:rPr>
        <w:t>ona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li</w:t>
      </w:r>
      <w:r>
        <w:rPr>
          <w:rFonts w:ascii="Calibri" w:eastAsia="Calibri" w:hAnsi="Calibri" w:cs="Calibri"/>
          <w:b/>
          <w:spacing w:val="-1"/>
          <w:sz w:val="32"/>
          <w:szCs w:val="32"/>
        </w:rPr>
        <w:t>t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b/>
          <w:spacing w:val="1"/>
          <w:sz w:val="32"/>
          <w:szCs w:val="32"/>
        </w:rPr>
        <w:t>e</w:t>
      </w:r>
      <w:r>
        <w:rPr>
          <w:rFonts w:ascii="Calibri" w:eastAsia="Calibri" w:hAnsi="Calibri" w:cs="Calibri"/>
          <w:b/>
          <w:sz w:val="32"/>
          <w:szCs w:val="32"/>
        </w:rPr>
        <w:t>s</w:t>
      </w:r>
      <w:r>
        <w:rPr>
          <w:rFonts w:ascii="Calibri" w:eastAsia="Calibri" w:hAnsi="Calibri" w:cs="Calibri"/>
          <w:b/>
          <w:spacing w:val="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sz w:val="32"/>
          <w:szCs w:val="32"/>
        </w:rPr>
        <w:t>R</w:t>
      </w:r>
      <w:r>
        <w:rPr>
          <w:rFonts w:ascii="Calibri" w:eastAsia="Calibri" w:hAnsi="Calibri" w:cs="Calibri"/>
          <w:b/>
          <w:spacing w:val="-3"/>
          <w:sz w:val="32"/>
          <w:szCs w:val="32"/>
        </w:rPr>
        <w:t>e</w:t>
      </w:r>
      <w:r>
        <w:rPr>
          <w:rFonts w:ascii="Calibri" w:eastAsia="Calibri" w:hAnsi="Calibri" w:cs="Calibri"/>
          <w:b/>
          <w:sz w:val="32"/>
          <w:szCs w:val="32"/>
        </w:rPr>
        <w:t>qu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b/>
          <w:sz w:val="32"/>
          <w:szCs w:val="32"/>
        </w:rPr>
        <w:t>r</w:t>
      </w:r>
      <w:r>
        <w:rPr>
          <w:rFonts w:ascii="Calibri" w:eastAsia="Calibri" w:hAnsi="Calibri" w:cs="Calibri"/>
          <w:b/>
          <w:spacing w:val="-3"/>
          <w:sz w:val="32"/>
          <w:szCs w:val="32"/>
        </w:rPr>
        <w:t>e</w:t>
      </w:r>
      <w:r>
        <w:rPr>
          <w:rFonts w:ascii="Calibri" w:eastAsia="Calibri" w:hAnsi="Calibri" w:cs="Calibri"/>
          <w:b/>
          <w:sz w:val="32"/>
          <w:szCs w:val="32"/>
        </w:rPr>
        <w:t>d:</w:t>
      </w:r>
    </w:p>
    <w:p w:rsidR="008D71B5" w:rsidRDefault="008D71B5">
      <w:pPr>
        <w:spacing w:before="4" w:line="180" w:lineRule="exact"/>
        <w:rPr>
          <w:sz w:val="19"/>
          <w:szCs w:val="19"/>
        </w:rPr>
      </w:pPr>
    </w:p>
    <w:p w:rsidR="008D71B5" w:rsidRDefault="00B40965">
      <w:pPr>
        <w:ind w:left="1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 xml:space="preserve">)  </w:t>
      </w:r>
      <w:r>
        <w:rPr>
          <w:rFonts w:ascii="Calibri" w:eastAsia="Calibri" w:hAnsi="Calibri" w:cs="Calibri"/>
          <w:b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z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8D71B5" w:rsidRDefault="00B40965">
      <w:pPr>
        <w:spacing w:before="19" w:line="255" w:lineRule="auto"/>
        <w:ind w:left="1224" w:right="15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You h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ze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fr</w:t>
      </w:r>
      <w:r>
        <w:rPr>
          <w:rFonts w:ascii="Calibri" w:eastAsia="Calibri" w:hAnsi="Calibri" w:cs="Calibri"/>
          <w:b/>
          <w:sz w:val="24"/>
          <w:szCs w:val="24"/>
        </w:rPr>
        <w:t xml:space="preserve">om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on user’s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le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ele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ti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You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ee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he 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na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ze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 xml:space="preserve">g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ay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 xml:space="preserve">ou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</w:t>
      </w:r>
      <w:r>
        <w:rPr>
          <w:rFonts w:ascii="Calibri" w:eastAsia="Calibri" w:hAnsi="Calibri" w:cs="Calibri"/>
          <w:b/>
          <w:sz w:val="24"/>
          <w:szCs w:val="24"/>
        </w:rPr>
        <w:t xml:space="preserve">t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il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ay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>
      <w:pPr>
        <w:spacing w:line="280" w:lineRule="exact"/>
        <w:ind w:left="12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You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hav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pr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ma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ze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w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ab</w:t>
      </w:r>
      <w:r>
        <w:rPr>
          <w:rFonts w:ascii="Calibri" w:eastAsia="Calibri" w:hAnsi="Calibri" w:cs="Calibri"/>
          <w:b/>
          <w:spacing w:val="-4"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v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agra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m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sed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up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on 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8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0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,</w:t>
      </w:r>
    </w:p>
    <w:p w:rsidR="008D71B5" w:rsidRDefault="00B40965">
      <w:pPr>
        <w:spacing w:before="19"/>
        <w:ind w:left="12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an</w:t>
      </w:r>
      <w:r>
        <w:rPr>
          <w:rFonts w:ascii="Calibri" w:eastAsia="Calibri" w:hAnsi="Calibri" w:cs="Calibri"/>
          <w:b/>
          <w:sz w:val="24"/>
          <w:szCs w:val="24"/>
        </w:rPr>
        <w:t xml:space="preserve">d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2.</w:t>
      </w:r>
    </w:p>
    <w:p w:rsidR="008D71B5" w:rsidRDefault="00B40965">
      <w:pPr>
        <w:spacing w:before="19" w:line="256" w:lineRule="auto"/>
        <w:ind w:left="1224" w:right="9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0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sen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d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ou c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an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mag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 xml:space="preserve">g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ze.</w:t>
      </w:r>
    </w:p>
    <w:p w:rsidR="008D71B5" w:rsidRDefault="00B40965">
      <w:pPr>
        <w:spacing w:line="280" w:lineRule="exact"/>
        <w:ind w:left="1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2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ck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M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:</w:t>
      </w:r>
    </w:p>
    <w:p w:rsidR="008D71B5" w:rsidRDefault="00B40965">
      <w:pPr>
        <w:spacing w:before="24" w:line="255" w:lineRule="auto"/>
        <w:ind w:left="1224" w:right="61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You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or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ke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ou 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on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st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x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ou c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n’t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p,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ht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ar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)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 w:rsidP="001B4B34">
      <w:pPr>
        <w:ind w:left="144"/>
        <w:rPr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3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8D71B5" w:rsidRDefault="00B40965">
      <w:pPr>
        <w:spacing w:before="11"/>
        <w:ind w:left="86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af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or 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d,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ou c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n’t</w:t>
      </w:r>
    </w:p>
    <w:p w:rsidR="008D71B5" w:rsidRDefault="00B40965">
      <w:pPr>
        <w:spacing w:before="19"/>
        <w:ind w:left="12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sz w:val="24"/>
          <w:szCs w:val="24"/>
        </w:rPr>
        <w:t>ab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You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6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z w:val="24"/>
          <w:szCs w:val="24"/>
        </w:rPr>
        <w:t xml:space="preserve">or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>
      <w:pPr>
        <w:spacing w:before="19" w:line="256" w:lineRule="auto"/>
        <w:ind w:left="1224" w:right="297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b/>
          <w:sz w:val="24"/>
          <w:szCs w:val="24"/>
        </w:rPr>
        <w:t>2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ox,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 xml:space="preserve">ou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du</w:t>
      </w:r>
      <w:r>
        <w:rPr>
          <w:rFonts w:ascii="Calibri" w:eastAsia="Calibri" w:hAnsi="Calibri" w:cs="Calibri"/>
          <w:b/>
          <w:sz w:val="24"/>
          <w:szCs w:val="24"/>
        </w:rPr>
        <w:t>ce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of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x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li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 c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3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>
      <w:pPr>
        <w:spacing w:line="280" w:lineRule="exact"/>
        <w:ind w:left="1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4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Upda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or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:</w:t>
      </w:r>
    </w:p>
    <w:p w:rsidR="008D71B5" w:rsidRDefault="00B40965">
      <w:pPr>
        <w:spacing w:before="24"/>
        <w:ind w:left="826" w:right="647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8D71B5" w:rsidRDefault="00B40965">
      <w:pPr>
        <w:spacing w:before="19" w:line="255" w:lineRule="auto"/>
        <w:ind w:left="864" w:right="818" w:firstLine="77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sed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5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ox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ll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8D71B5" w:rsidRDefault="00B40965">
      <w:pPr>
        <w:spacing w:line="255" w:lineRule="auto"/>
        <w:ind w:left="1945" w:right="496" w:hanging="3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-</w:t>
      </w:r>
      <w:r>
        <w:rPr>
          <w:rFonts w:ascii="Calibri" w:eastAsia="Calibri" w:hAnsi="Calibri" w:cs="Calibri"/>
          <w:b/>
          <w:sz w:val="24"/>
          <w:szCs w:val="24"/>
        </w:rPr>
        <w:t>2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du</w:t>
      </w:r>
      <w:r>
        <w:rPr>
          <w:rFonts w:ascii="Calibri" w:eastAsia="Calibri" w:hAnsi="Calibri" w:cs="Calibri"/>
          <w:b/>
          <w:sz w:val="24"/>
          <w:szCs w:val="24"/>
        </w:rPr>
        <w:t>ced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y 5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so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z w:val="24"/>
          <w:szCs w:val="24"/>
        </w:rPr>
        <w:t xml:space="preserve">e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wil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sed.</w:t>
      </w:r>
    </w:p>
    <w:p w:rsidR="008D71B5" w:rsidRDefault="00B40965">
      <w:pPr>
        <w:ind w:left="1547" w:right="164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ii</w:t>
      </w:r>
      <w:r>
        <w:rPr>
          <w:rFonts w:ascii="Calibri" w:eastAsia="Calibri" w:hAnsi="Calibri" w:cs="Calibri"/>
          <w:b/>
          <w:sz w:val="24"/>
          <w:szCs w:val="24"/>
        </w:rPr>
        <w:t xml:space="preserve">.  </w:t>
      </w:r>
      <w:r>
        <w:rPr>
          <w:rFonts w:ascii="Calibri" w:eastAsia="Calibri" w:hAnsi="Calibri" w:cs="Calibri"/>
          <w:b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wi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of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(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0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)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du</w:t>
      </w:r>
      <w:r>
        <w:rPr>
          <w:rFonts w:ascii="Calibri" w:eastAsia="Calibri" w:hAnsi="Calibri" w:cs="Calibri"/>
          <w:b/>
          <w:sz w:val="24"/>
          <w:szCs w:val="24"/>
        </w:rPr>
        <w:t>ced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1.</w:t>
      </w:r>
    </w:p>
    <w:p w:rsidR="008D71B5" w:rsidRDefault="00B40965">
      <w:pPr>
        <w:spacing w:before="19"/>
        <w:ind w:left="1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5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8D71B5" w:rsidRDefault="00B40965">
      <w:pPr>
        <w:spacing w:before="19"/>
        <w:ind w:left="12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You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fr</w:t>
      </w:r>
      <w:r>
        <w:rPr>
          <w:rFonts w:ascii="Calibri" w:eastAsia="Calibri" w:hAnsi="Calibri" w:cs="Calibri"/>
          <w:b/>
          <w:sz w:val="24"/>
          <w:szCs w:val="24"/>
        </w:rPr>
        <w:t xml:space="preserve">om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pa</w:t>
      </w:r>
      <w:r>
        <w:rPr>
          <w:rFonts w:ascii="Calibri" w:eastAsia="Calibri" w:hAnsi="Calibri" w:cs="Calibri"/>
          <w:b/>
          <w:sz w:val="24"/>
          <w:szCs w:val="24"/>
        </w:rPr>
        <w:t>ss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ay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>
      <w:pPr>
        <w:spacing w:before="19"/>
        <w:ind w:left="1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6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ser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z w:val="24"/>
          <w:szCs w:val="24"/>
        </w:rPr>
        <w:t>e</w:t>
      </w:r>
    </w:p>
    <w:p w:rsidR="008D71B5" w:rsidRDefault="00B40965">
      <w:pPr>
        <w:spacing w:before="19"/>
        <w:ind w:left="12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You h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he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user’s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aga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nst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/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 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am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:rsidR="008D71B5" w:rsidRDefault="00B40965">
      <w:pPr>
        <w:spacing w:before="24"/>
        <w:ind w:left="1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7</w:t>
      </w:r>
      <w:r>
        <w:rPr>
          <w:rFonts w:ascii="Calibri" w:eastAsia="Calibri" w:hAnsi="Calibri" w:cs="Calibri"/>
          <w:b/>
          <w:sz w:val="24"/>
          <w:szCs w:val="24"/>
        </w:rPr>
        <w:t xml:space="preserve">)  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8D71B5" w:rsidRDefault="00B40965">
      <w:pPr>
        <w:spacing w:before="19"/>
        <w:ind w:left="12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You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hav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ow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or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ei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nam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s.</w:t>
      </w:r>
    </w:p>
    <w:p w:rsidR="008D71B5" w:rsidRDefault="008D71B5">
      <w:pPr>
        <w:spacing w:before="3" w:line="160" w:lineRule="exact"/>
        <w:rPr>
          <w:sz w:val="16"/>
          <w:szCs w:val="16"/>
        </w:rPr>
      </w:pPr>
    </w:p>
    <w:p w:rsidR="008D71B5" w:rsidRDefault="008D71B5">
      <w:pPr>
        <w:spacing w:line="200" w:lineRule="exact"/>
      </w:pPr>
    </w:p>
    <w:p w:rsidR="008D71B5" w:rsidRDefault="008D71B5">
      <w:pPr>
        <w:spacing w:line="200" w:lineRule="exact"/>
      </w:pPr>
    </w:p>
    <w:p w:rsidR="008D71B5" w:rsidRDefault="00B40965" w:rsidP="001B4B34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</w:t>
      </w:r>
      <w:r>
        <w:rPr>
          <w:rFonts w:ascii="Calibri" w:eastAsia="Calibri" w:hAnsi="Calibri" w:cs="Calibri"/>
          <w:b/>
          <w:spacing w:val="-1"/>
          <w:sz w:val="32"/>
          <w:szCs w:val="32"/>
        </w:rPr>
        <w:t>o</w:t>
      </w:r>
      <w:r>
        <w:rPr>
          <w:rFonts w:ascii="Calibri" w:eastAsia="Calibri" w:hAnsi="Calibri" w:cs="Calibri"/>
          <w:b/>
          <w:sz w:val="32"/>
          <w:szCs w:val="32"/>
        </w:rPr>
        <w:t>p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b/>
          <w:sz w:val="32"/>
          <w:szCs w:val="32"/>
        </w:rPr>
        <w:t>cs</w:t>
      </w:r>
      <w:r>
        <w:rPr>
          <w:rFonts w:ascii="Calibri" w:eastAsia="Calibri" w:hAnsi="Calibri" w:cs="Calibri"/>
          <w:b/>
          <w:spacing w:val="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sz w:val="32"/>
          <w:szCs w:val="32"/>
        </w:rPr>
        <w:t>wh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b/>
          <w:sz w:val="32"/>
          <w:szCs w:val="32"/>
        </w:rPr>
        <w:t>ch w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il</w:t>
      </w:r>
      <w:r>
        <w:rPr>
          <w:rFonts w:ascii="Calibri" w:eastAsia="Calibri" w:hAnsi="Calibri" w:cs="Calibri"/>
          <w:b/>
          <w:sz w:val="32"/>
          <w:szCs w:val="32"/>
        </w:rPr>
        <w:t>l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sz w:val="32"/>
          <w:szCs w:val="32"/>
        </w:rPr>
        <w:t>be u</w:t>
      </w:r>
      <w:r>
        <w:rPr>
          <w:rFonts w:ascii="Calibri" w:eastAsia="Calibri" w:hAnsi="Calibri" w:cs="Calibri"/>
          <w:b/>
          <w:spacing w:val="-3"/>
          <w:sz w:val="32"/>
          <w:szCs w:val="32"/>
        </w:rPr>
        <w:t>s</w:t>
      </w:r>
      <w:r>
        <w:rPr>
          <w:rFonts w:ascii="Calibri" w:eastAsia="Calibri" w:hAnsi="Calibri" w:cs="Calibri"/>
          <w:b/>
          <w:spacing w:val="1"/>
          <w:sz w:val="32"/>
          <w:szCs w:val="32"/>
        </w:rPr>
        <w:t>e</w:t>
      </w:r>
      <w:r>
        <w:rPr>
          <w:rFonts w:ascii="Calibri" w:eastAsia="Calibri" w:hAnsi="Calibri" w:cs="Calibri"/>
          <w:b/>
          <w:sz w:val="32"/>
          <w:szCs w:val="32"/>
        </w:rPr>
        <w:t xml:space="preserve">d </w:t>
      </w:r>
      <w:r>
        <w:rPr>
          <w:rFonts w:ascii="Calibri" w:eastAsia="Calibri" w:hAnsi="Calibri" w:cs="Calibri"/>
          <w:b/>
          <w:spacing w:val="-3"/>
          <w:sz w:val="32"/>
          <w:szCs w:val="32"/>
        </w:rPr>
        <w:t>i</w:t>
      </w:r>
      <w:r>
        <w:rPr>
          <w:rFonts w:ascii="Calibri" w:eastAsia="Calibri" w:hAnsi="Calibri" w:cs="Calibri"/>
          <w:b/>
          <w:sz w:val="32"/>
          <w:szCs w:val="32"/>
        </w:rPr>
        <w:t xml:space="preserve">n 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t</w:t>
      </w:r>
      <w:r>
        <w:rPr>
          <w:rFonts w:ascii="Calibri" w:eastAsia="Calibri" w:hAnsi="Calibri" w:cs="Calibri"/>
          <w:b/>
          <w:sz w:val="32"/>
          <w:szCs w:val="32"/>
        </w:rPr>
        <w:t>h</w:t>
      </w:r>
      <w:r>
        <w:rPr>
          <w:rFonts w:ascii="Calibri" w:eastAsia="Calibri" w:hAnsi="Calibri" w:cs="Calibri"/>
          <w:b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b/>
          <w:sz w:val="32"/>
          <w:szCs w:val="32"/>
        </w:rPr>
        <w:t>s</w:t>
      </w:r>
      <w:r>
        <w:rPr>
          <w:rFonts w:ascii="Calibri" w:eastAsia="Calibri" w:hAnsi="Calibri" w:cs="Calibri"/>
          <w:b/>
          <w:spacing w:val="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spacing w:val="-4"/>
          <w:sz w:val="32"/>
          <w:szCs w:val="32"/>
        </w:rPr>
        <w:t>P</w:t>
      </w:r>
      <w:r>
        <w:rPr>
          <w:rFonts w:ascii="Calibri" w:eastAsia="Calibri" w:hAnsi="Calibri" w:cs="Calibri"/>
          <w:b/>
          <w:sz w:val="32"/>
          <w:szCs w:val="32"/>
        </w:rPr>
        <w:t>ro</w:t>
      </w:r>
      <w:r>
        <w:rPr>
          <w:rFonts w:ascii="Calibri" w:eastAsia="Calibri" w:hAnsi="Calibri" w:cs="Calibri"/>
          <w:b/>
          <w:spacing w:val="-5"/>
          <w:sz w:val="32"/>
          <w:szCs w:val="32"/>
        </w:rPr>
        <w:t>j</w:t>
      </w:r>
      <w:r>
        <w:rPr>
          <w:rFonts w:ascii="Calibri" w:eastAsia="Calibri" w:hAnsi="Calibri" w:cs="Calibri"/>
          <w:b/>
          <w:spacing w:val="1"/>
          <w:sz w:val="32"/>
          <w:szCs w:val="32"/>
        </w:rPr>
        <w:t>e</w:t>
      </w:r>
      <w:r>
        <w:rPr>
          <w:rFonts w:ascii="Calibri" w:eastAsia="Calibri" w:hAnsi="Calibri" w:cs="Calibri"/>
          <w:b/>
          <w:sz w:val="32"/>
          <w:szCs w:val="32"/>
        </w:rPr>
        <w:t>c</w:t>
      </w:r>
      <w:r>
        <w:rPr>
          <w:rFonts w:ascii="Calibri" w:eastAsia="Calibri" w:hAnsi="Calibri" w:cs="Calibri"/>
          <w:b/>
          <w:spacing w:val="-1"/>
          <w:sz w:val="32"/>
          <w:szCs w:val="32"/>
        </w:rPr>
        <w:t>t</w:t>
      </w:r>
      <w:r>
        <w:rPr>
          <w:rFonts w:ascii="Calibri" w:eastAsia="Calibri" w:hAnsi="Calibri" w:cs="Calibri"/>
          <w:b/>
          <w:sz w:val="32"/>
          <w:szCs w:val="32"/>
        </w:rPr>
        <w:t>:</w:t>
      </w:r>
    </w:p>
    <w:p w:rsidR="008D71B5" w:rsidRDefault="008D71B5">
      <w:pPr>
        <w:spacing w:before="8" w:line="180" w:lineRule="exact"/>
        <w:rPr>
          <w:sz w:val="18"/>
          <w:szCs w:val="18"/>
        </w:rPr>
      </w:pPr>
    </w:p>
    <w:p w:rsidR="008D71B5" w:rsidRDefault="00B40965">
      <w:pPr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sz w:val="24"/>
          <w:szCs w:val="24"/>
        </w:rPr>
        <w:t>unc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</w:p>
    <w:p w:rsidR="008D71B5" w:rsidRDefault="00B40965">
      <w:pPr>
        <w:spacing w:before="22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</w:p>
    <w:p w:rsidR="008D71B5" w:rsidRDefault="00B40965">
      <w:pPr>
        <w:spacing w:before="22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</w:p>
    <w:p w:rsidR="008D71B5" w:rsidRDefault="00B40965">
      <w:pPr>
        <w:spacing w:before="22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D A</w:t>
      </w:r>
      <w:r>
        <w:rPr>
          <w:rFonts w:ascii="Calibri" w:eastAsia="Calibri" w:hAnsi="Calibri" w:cs="Calibri"/>
          <w:spacing w:val="-2"/>
          <w:sz w:val="24"/>
          <w:szCs w:val="24"/>
        </w:rPr>
        <w:t>rr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s</w:t>
      </w:r>
    </w:p>
    <w:p w:rsidR="008D71B5" w:rsidRDefault="00B40965">
      <w:pPr>
        <w:spacing w:before="17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y</w:t>
      </w:r>
    </w:p>
    <w:p w:rsidR="008D71B5" w:rsidRDefault="00B40965">
      <w:pPr>
        <w:spacing w:before="26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uc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</w:t>
      </w:r>
    </w:p>
    <w:sectPr w:rsidR="008D71B5">
      <w:pgSz w:w="11920" w:h="16840"/>
      <w:pgMar w:top="980" w:right="1320" w:bottom="280" w:left="1340" w:header="756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DDA" w:rsidRDefault="00C05DDA">
      <w:r>
        <w:separator/>
      </w:r>
    </w:p>
  </w:endnote>
  <w:endnote w:type="continuationSeparator" w:id="0">
    <w:p w:rsidR="00C05DDA" w:rsidRDefault="00C0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1B5" w:rsidRDefault="00C05DDA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5.4pt;margin-top:778.9pt;width:10.1pt;height:14pt;z-index:-251658752;mso-position-horizontal-relative:page;mso-position-vertical-relative:page" filled="f" stroked="f">
          <v:textbox style="mso-next-textbox:#_x0000_s2049" inset="0,0,0,0">
            <w:txbxContent>
              <w:p w:rsidR="008D71B5" w:rsidRDefault="00B40965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5A44B8">
                  <w:rPr>
                    <w:rFonts w:ascii="Calibri" w:eastAsia="Calibri" w:hAnsi="Calibri" w:cs="Calibri"/>
                    <w:noProof/>
                    <w:position w:val="1"/>
                    <w:sz w:val="24"/>
                    <w:szCs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DDA" w:rsidRDefault="00C05DDA">
      <w:r>
        <w:separator/>
      </w:r>
    </w:p>
  </w:footnote>
  <w:footnote w:type="continuationSeparator" w:id="0">
    <w:p w:rsidR="00C05DDA" w:rsidRDefault="00C05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1B5" w:rsidRDefault="008D71B5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B7B39"/>
    <w:multiLevelType w:val="multilevel"/>
    <w:tmpl w:val="3A6CB97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71B5"/>
    <w:rsid w:val="001B4B34"/>
    <w:rsid w:val="005A44B8"/>
    <w:rsid w:val="008D71B5"/>
    <w:rsid w:val="00B40965"/>
    <w:rsid w:val="00C05DDA"/>
    <w:rsid w:val="00D1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C17560"/>
  <w15:docId w15:val="{BF46056F-5917-4CBB-8A35-69E04148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B4B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B34"/>
  </w:style>
  <w:style w:type="paragraph" w:styleId="Footer">
    <w:name w:val="footer"/>
    <w:basedOn w:val="Normal"/>
    <w:link w:val="FooterChar"/>
    <w:uiPriority w:val="99"/>
    <w:unhideWhenUsed/>
    <w:rsid w:val="001B4B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mohsin.sami</cp:lastModifiedBy>
  <cp:revision>5</cp:revision>
  <dcterms:created xsi:type="dcterms:W3CDTF">2020-06-09T09:49:00Z</dcterms:created>
  <dcterms:modified xsi:type="dcterms:W3CDTF">2020-06-11T16:05:00Z</dcterms:modified>
</cp:coreProperties>
</file>