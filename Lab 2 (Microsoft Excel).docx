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D4F" w:rsidRDefault="001A3D4F" w:rsidP="001A3D4F">
      <w:pPr>
        <w:pStyle w:val="NoSpacing"/>
        <w:tabs>
          <w:tab w:val="left" w:pos="1752"/>
          <w:tab w:val="center" w:pos="4520"/>
        </w:tabs>
        <w:jc w:val="center"/>
        <w:rPr>
          <w:rFonts w:asciiTheme="minorHAnsi" w:hAnsiTheme="minorHAnsi"/>
          <w:b/>
          <w:sz w:val="36"/>
          <w:szCs w:val="36"/>
        </w:rPr>
      </w:pPr>
      <w:r>
        <w:rPr>
          <w:rFonts w:asciiTheme="minorHAnsi" w:hAnsiTheme="minorHAnsi"/>
          <w:b/>
          <w:sz w:val="36"/>
          <w:szCs w:val="36"/>
        </w:rPr>
        <w:t>Introduction to Computing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201"/>
        <w:gridCol w:w="7805"/>
      </w:tblGrid>
      <w:tr w:rsidR="001A3D4F" w:rsidTr="005A18BC">
        <w:trPr>
          <w:jc w:val="center"/>
        </w:trPr>
        <w:tc>
          <w:tcPr>
            <w:tcW w:w="93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3D4F" w:rsidRPr="001A3D4F" w:rsidRDefault="001A3D4F" w:rsidP="001A3D4F">
            <w:pPr>
              <w:jc w:val="center"/>
              <w:rPr>
                <w:rFonts w:asciiTheme="majorHAnsi" w:hAnsiTheme="majorHAnsi"/>
                <w:b/>
                <w:color w:val="000000" w:themeColor="text1"/>
                <w:sz w:val="32"/>
                <w:szCs w:val="32"/>
                <w:shd w:val="clear" w:color="auto" w:fill="FFFFFF" w:themeFill="background1"/>
              </w:rPr>
            </w:pPr>
            <w:bookmarkStart w:id="0" w:name="_GoBack"/>
            <w:r w:rsidRPr="001A3D4F">
              <w:rPr>
                <w:b/>
                <w:sz w:val="32"/>
                <w:szCs w:val="32"/>
              </w:rPr>
              <w:t>Lab</w:t>
            </w:r>
            <w:r w:rsidRPr="001A3D4F">
              <w:rPr>
                <w:b/>
                <w:sz w:val="32"/>
                <w:szCs w:val="32"/>
                <w:shd w:val="clear" w:color="auto" w:fill="FFFFFF" w:themeFill="background1"/>
              </w:rPr>
              <w:t xml:space="preserve"> 02</w:t>
            </w:r>
          </w:p>
        </w:tc>
      </w:tr>
      <w:tr w:rsidR="001A3D4F" w:rsidTr="005A18BC">
        <w:trPr>
          <w:jc w:val="center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3D4F" w:rsidRDefault="001A3D4F">
            <w:pPr>
              <w:pStyle w:val="NoSpacing"/>
              <w:rPr>
                <w:b/>
              </w:rPr>
            </w:pPr>
            <w:r>
              <w:rPr>
                <w:b/>
              </w:rPr>
              <w:t>Topic</w:t>
            </w:r>
          </w:p>
        </w:tc>
        <w:tc>
          <w:tcPr>
            <w:tcW w:w="8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3D4F" w:rsidRDefault="001A3D4F">
            <w:pPr>
              <w:pStyle w:val="NoSpacing"/>
              <w:tabs>
                <w:tab w:val="left" w:pos="1011"/>
                <w:tab w:val="left" w:pos="1302"/>
                <w:tab w:val="left" w:pos="1593"/>
                <w:tab w:val="left" w:pos="1683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MS Excel</w:t>
            </w:r>
          </w:p>
        </w:tc>
      </w:tr>
      <w:tr w:rsidR="001A3D4F" w:rsidTr="005A18BC">
        <w:trPr>
          <w:jc w:val="center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3D4F" w:rsidRDefault="001A3D4F">
            <w:pPr>
              <w:pStyle w:val="NoSpacing"/>
              <w:rPr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8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A3D4F" w:rsidRDefault="001A3D4F">
            <w:pPr>
              <w:pStyle w:val="NoSpacing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Learning how to print data on console.</w:t>
            </w:r>
          </w:p>
        </w:tc>
      </w:tr>
      <w:bookmarkEnd w:id="0"/>
    </w:tbl>
    <w:p w:rsidR="00807ED6" w:rsidRDefault="00807ED6">
      <w:pPr>
        <w:spacing w:line="200" w:lineRule="exact"/>
      </w:pPr>
    </w:p>
    <w:p w:rsidR="00807ED6" w:rsidRPr="001A3D4F" w:rsidRDefault="002F2B5E">
      <w:pPr>
        <w:spacing w:before="15"/>
        <w:ind w:left="140"/>
        <w:rPr>
          <w:rFonts w:ascii="Calibri" w:eastAsia="Calibri" w:hAnsi="Calibri" w:cs="Calibri"/>
          <w:b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Vocabulary</w:t>
      </w:r>
    </w:p>
    <w:p w:rsidR="00807ED6" w:rsidRDefault="002F2B5E">
      <w:pPr>
        <w:spacing w:before="82"/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Microsoft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xc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spreadsheet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program.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crea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report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culations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charts.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called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Wo</w:t>
      </w:r>
      <w:r>
        <w:rPr>
          <w:rFonts w:ascii="Calibri" w:eastAsia="Calibri" w:hAnsi="Calibri" w:cs="Calibri"/>
          <w:b/>
          <w:sz w:val="22"/>
          <w:szCs w:val="22"/>
        </w:rPr>
        <w:t>rkb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ok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2F2B5E" w:rsidP="001A3D4F">
      <w:pPr>
        <w:spacing w:before="82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Default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tle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Book1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Ribbon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brok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Tabs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(Home,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Page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Layout…)</w:t>
      </w:r>
    </w:p>
    <w:p w:rsidR="00807ED6" w:rsidRDefault="002F2B5E" w:rsidP="001A3D4F">
      <w:pPr>
        <w:spacing w:before="82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broken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nto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groups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lipboard,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Alig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me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t)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Name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ox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le</w:t>
      </w:r>
      <w:r>
        <w:rPr>
          <w:rFonts w:ascii="Calibri" w:eastAsia="Calibri" w:hAnsi="Calibri" w:cs="Calibri"/>
          <w:sz w:val="22"/>
          <w:szCs w:val="22"/>
        </w:rPr>
        <w:t>ft)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b/>
          <w:sz w:val="22"/>
          <w:szCs w:val="22"/>
        </w:rPr>
        <w:t>or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b/>
          <w:sz w:val="22"/>
          <w:szCs w:val="22"/>
        </w:rPr>
        <w:t>la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ar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(ri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2F2B5E" w:rsidP="001A3D4F">
      <w:pPr>
        <w:spacing w:before="82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Name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show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address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current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</w:p>
    <w:p w:rsidR="00807ED6" w:rsidRDefault="002F2B5E" w:rsidP="001A3D4F">
      <w:pPr>
        <w:spacing w:before="80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Formula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current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</w:p>
    <w:p w:rsidR="00807ED6" w:rsidRDefault="002F2B5E" w:rsidP="001A3D4F">
      <w:pPr>
        <w:spacing w:before="82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Colu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ns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dings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Lettered,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ows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dings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proofErr w:type="gramStart"/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umber</w:t>
      </w:r>
      <w:r>
        <w:rPr>
          <w:rFonts w:ascii="Calibri" w:eastAsia="Calibri" w:hAnsi="Calibri" w:cs="Calibri"/>
          <w:spacing w:val="1"/>
          <w:sz w:val="22"/>
          <w:szCs w:val="22"/>
        </w:rPr>
        <w:t>ed</w:t>
      </w:r>
      <w:proofErr w:type="gramEnd"/>
    </w:p>
    <w:p w:rsidR="00807ED6" w:rsidRDefault="002F2B5E" w:rsidP="001A3D4F">
      <w:pPr>
        <w:spacing w:before="80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buildi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pacing w:val="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chairs</w:t>
      </w:r>
    </w:p>
    <w:p w:rsidR="00807ED6" w:rsidRDefault="002F2B5E" w:rsidP="001A3D4F">
      <w:pPr>
        <w:spacing w:before="82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navigation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ttons,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tabs</w:t>
      </w:r>
    </w:p>
    <w:p w:rsidR="00807ED6" w:rsidRDefault="002F2B5E" w:rsidP="001A3D4F">
      <w:pPr>
        <w:spacing w:before="80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Sheet1</w:t>
      </w:r>
    </w:p>
    <w:p w:rsidR="00807ED6" w:rsidRDefault="002F2B5E" w:rsidP="001A3D4F">
      <w:pPr>
        <w:spacing w:before="82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Status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bar</w:t>
      </w:r>
    </w:p>
    <w:p w:rsidR="00807ED6" w:rsidRDefault="002F2B5E" w:rsidP="001A3D4F">
      <w:pPr>
        <w:spacing w:before="80" w:line="260" w:lineRule="exact"/>
        <w:ind w:left="860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2"/>
          <w:szCs w:val="22"/>
        </w:rPr>
        <w:t xml:space="preserve">-    </w:t>
      </w:r>
      <w:r>
        <w:rPr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behave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differently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depe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ding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current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"mod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"</w:t>
      </w:r>
    </w:p>
    <w:p w:rsidR="00807ED6" w:rsidRDefault="00807ED6">
      <w:pPr>
        <w:spacing w:before="10" w:line="180" w:lineRule="exact"/>
        <w:rPr>
          <w:sz w:val="18"/>
          <w:szCs w:val="18"/>
        </w:rPr>
      </w:pPr>
    </w:p>
    <w:p w:rsidR="00807ED6" w:rsidRDefault="007E335A">
      <w:pPr>
        <w:spacing w:line="200" w:lineRule="exact"/>
      </w:pPr>
      <w:r>
        <w:pict>
          <v:group id="_x0000_s1866" style="position:absolute;margin-left:65.15pt;margin-top:413.6pt;width:476pt;height:247.85pt;z-index:-251682304;mso-position-horizontal-relative:page;mso-position-vertical-relative:page" coordorigin="1275,6811" coordsize="9520,495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916" type="#_x0000_t75" style="position:absolute;left:2130;top:6836;width:8640;height:4763">
              <v:imagedata r:id="rId7" o:title=""/>
            </v:shape>
            <v:group id="_x0000_s1867" style="position:absolute;left:2123;top:6821;width:8656;height:4778" coordorigin="2123,6821" coordsize="8656,4778">
              <v:shape id="_x0000_s1915" style="position:absolute;left:2123;top:6821;width:8656;height:4778" coordorigin="2123,6821" coordsize="8656,4778" path="m2123,11599r,-4763l2130,6828r8640,l10778,6821r-8655,l2123,11599xe" fillcolor="#4e81bc" stroked="f">
                <v:path arrowok="t"/>
              </v:shape>
              <v:group id="_x0000_s1868" style="position:absolute;left:2116;top:6828;width:0;height:0" coordorigin="2116,6828" coordsize="0,0">
                <v:shape id="_x0000_s1914" style="position:absolute;left:2116;top:6828;width:0;height:0" coordorigin="2116,6828" coordsize="0,0" path="m2116,6828r,e" filled="f" strokecolor="#4e81bc" strokeweight=".1pt">
                  <v:path arrowok="t"/>
                </v:shape>
                <v:group id="_x0000_s1869" style="position:absolute;left:2116;top:6821;width:8670;height:4793" coordorigin="2116,6821" coordsize="8670,4793">
                  <v:shape id="_x0000_s1913" style="position:absolute;left:2116;top:6821;width:8670;height:4793" coordorigin="2116,6821" coordsize="8670,4793" path="m10786,11606r,-4782l10778,6821r-8,7l2130,6828r-7,8l2123,11599r,-4778l2119,6821r-3,7l2116,11611r7,3l10778,11614r-8648,-8l2130,6836r8648,l10786,11611r,-5xe" fillcolor="#4e81bc" stroked="f">
                    <v:path arrowok="t"/>
                  </v:shape>
                  <v:group id="_x0000_s1870" style="position:absolute;left:2130;top:6836;width:8648;height:4777" coordorigin="2130,6836" coordsize="8648,4777">
                    <v:shape id="_x0000_s1912" style="position:absolute;left:2130;top:6836;width:8648;height:4777" coordorigin="2130,6836" coordsize="8648,4777" path="m10778,6836r-8,l10770,11599r-8640,l2130,11606r8648,8l10770,11606r8,-7l10778,6836xe" fillcolor="#4e81bc" stroked="f">
                      <v:path arrowok="t"/>
                    </v:shape>
                    <v:group id="_x0000_s1871" style="position:absolute;left:1748;top:7654;width:358;height:1148" coordorigin="1748,7654" coordsize="358,1148">
                      <v:shape id="_x0000_s1911" style="position:absolute;left:1748;top:7654;width:358;height:1148" coordorigin="1748,7654" coordsize="358,1148" path="m1921,8646r10,38l1948,8718r24,30l2004,8772r41,18l2096,8802r9,l2106,8758r-8,l2054,8747r-33,-18l1995,8706r-18,-29l1966,8644r-7,-37l1956,8567r,-42l1958,8481r3,-44l1963,8392r,-44l1961,8306r-5,-41l1945,8228r-17,-34l1905,8165r-32,-25l1857,8133r-25,-11l1810,8150r-21,4l1771,8154r6,1l1821,8165r11,-21l1852,8135r2,47l1880,8204r18,29l1910,8266r7,37l1919,8342r,43l1918,8429r-3,45l1913,8519r,44l1915,8606r6,40xe" fillcolor="#bf4f4d" stroked="f">
                        <v:path arrowok="t"/>
                      </v:shape>
                      <v:shape id="_x0000_s1910" style="position:absolute;left:1748;top:7654;width:358;height:1148" coordorigin="1748,7654" coordsize="358,1148" path="m1832,8122r-51,-12l1789,8154r21,-4l1832,8122xe" fillcolor="#bf4f4d" stroked="f">
                        <v:path arrowok="t"/>
                      </v:shape>
                      <v:shape id="_x0000_s1909" style="position:absolute;left:1748;top:7654;width:358;height:1148" coordorigin="1748,7654" coordsize="358,1148" path="m1974,7784r11,-19l1998,7748r15,-15l2031,7720r19,-10l2070,7703r22,-4l2099,7699r7,-1l2105,7654r-10,l2084,7655r-18,3l2044,7664r-20,8l2005,7683r-17,12l1972,7710r-14,16l1945,7744r-10,19l1926,7783r-6,21l1916,7826r-1,22l1915,7974r-1,7l1910,8002r-8,21l1892,8042r-13,17l1864,8075r-17,13l1828,8098r-21,7l1786,8108r-8,2l1758,8110r-10,9l1748,8144r10,10l1770,8154r7,1l1771,8154r18,l1781,8110r51,12l1857,8133r14,-8l1888,8113r16,-15l1918,8083r12,-18l1940,8047r9,-20l1955,8006r4,-22l1961,7961r,-113l1962,7831r1,-5l1967,7804r7,-20xe" fillcolor="#bf4f4d" stroked="f">
                        <v:path arrowok="t"/>
                      </v:shape>
                      <v:shape id="_x0000_s1908" style="position:absolute;left:1748;top:7654;width:358;height:1148" coordorigin="1748,7654" coordsize="358,1148" path="m1832,8144r-11,21l1854,8182r-2,-47l1832,8144xe" fillcolor="#bf4f4d" stroked="f">
                        <v:path arrowok="t"/>
                      </v:shape>
                      <v:group id="_x0000_s1872" style="position:absolute;left:7770;top:6896;width:432;height:432" coordorigin="7770,6896" coordsize="432,432">
                        <v:shape id="_x0000_s1907" style="position:absolute;left:7770;top:6896;width:432;height:432" coordorigin="7770,6896" coordsize="432,432" path="m7770,7112r2,30l7776,7164r7,22l7791,7206r11,19l7814,7243r14,17l7844,7275r17,13l7879,7300r19,10l7919,7318r22,6l7963,7327r23,1l7992,7328r23,-2l8038,7322r21,-6l8080,7307r19,-10l8117,7285r16,-14l8148,7255r14,-17l8174,7220r10,-20l8191,7180r6,-22l8201,7136r1,-24l8202,7106r-2,-23l8196,7061r-7,-21l8181,7019r-10,-19l8158,6982r-14,-16l8129,6950r-17,-13l8094,6925r-20,-10l8053,6907r-21,-6l8009,6898r-23,-2l7980,6896r-23,2l7935,6903r-22,6l7893,6918r-19,10l7856,6940r-17,14l7824,6970r-14,17l7799,7005r-10,20l7781,7045r-6,22l7771,7089r-1,23xe" fillcolor="#f1dbda" stroked="f">
                          <v:path arrowok="t"/>
                        </v:shape>
                        <v:group id="_x0000_s1873" style="position:absolute;left:7751;top:6877;width:472;height:471" coordorigin="7751,6877" coordsize="472,471">
                          <v:shape id="_x0000_s1906" style="position:absolute;left:7751;top:6877;width:472;height:471" coordorigin="7751,6877" coordsize="472,471" path="m7751,7114r,12l7753,7150r11,40l7780,7226r10,-104l7790,7102r2,-10l7799,7058r11,-30l7825,7001r18,-23l7864,6959r23,-16l7912,6931r26,-8l7965,6918r27,-1l8019,6920r26,6l8071,6936r24,13l8117,6966r20,20l8154,7010r13,27l8177,7068r6,35l8183,7123r-6,34l8168,7187r-14,27l8138,7238r-19,20l8097,7275r-24,14l8048,7299r-26,6l7996,7308r-27,l7943,7304r-26,-8l7892,7285r-23,-14l7848,7252r-18,-22l7814,7205r-13,-30l7800,7257r23,27l7849,7305r29,18l7908,7336r32,8l7972,7348r33,l8038,7343r31,-9l8099,7321r28,-18l8153,7281r22,-25l8194,7226r14,-34l8218,7154r4,-42l8222,7100r-9,-52l8200,7012r-17,-31l8161,6953r-24,-23l8110,6911r-29,-15l8050,6886r-32,-7l7986,6877r-32,3l7922,6886r-31,11l7862,6912r-27,19l7811,6954r-21,28l7773,7013r-13,36l7752,7090r-1,12l7751,7114xe" fillcolor="#bf4f4d" stroked="f">
                            <v:path arrowok="t"/>
                          </v:shape>
                          <v:shape id="_x0000_s1905" style="position:absolute;left:7751;top:6877;width:472;height:471" coordorigin="7751,6877" coordsize="472,471" path="m7800,7257r1,-82l7793,7142r-1,-9l7790,7122r-10,104l7800,7257xe" fillcolor="#bf4f4d" stroked="f">
                            <v:path arrowok="t"/>
                          </v:shape>
                          <v:shape id="_x0000_s1904" type="#_x0000_t75" style="position:absolute;left:7790;top:6893;width:384;height:370">
                            <v:imagedata r:id="rId8" o:title=""/>
                          </v:shape>
                          <v:group id="_x0000_s1874" style="position:absolute;left:4020;top:8996;width:432;height:432" coordorigin="4020,8996" coordsize="432,432">
                            <v:shape id="_x0000_s1903" style="position:absolute;left:4020;top:8996;width:432;height:432" coordorigin="4020,8996" coordsize="432,432" path="m4020,9212r2,30l4026,9264r7,22l4041,9306r11,19l4064,9343r14,17l4094,9375r17,13l4129,9400r19,10l4169,9418r22,6l4213,9427r23,1l4242,9428r23,-2l4288,9422r21,-6l4330,9407r19,-10l4367,9385r16,-14l4398,9355r14,-17l4424,9320r10,-20l4441,9280r6,-22l4451,9236r1,-24l4452,9206r-2,-23l4446,9161r-7,-21l4431,9119r-10,-19l4408,9082r-14,-16l4379,9050r-17,-13l4344,9025r-20,-10l4303,9007r-21,-6l4259,8998r-23,-2l4230,8996r-23,2l4185,9003r-22,6l4143,9018r-19,10l4106,9040r-17,14l4074,9070r-14,17l4049,9105r-10,20l4031,9145r-6,22l4021,9189r-1,23xe" fillcolor="#f1dbda" stroked="f">
                              <v:path arrowok="t"/>
                            </v:shape>
                            <v:group id="_x0000_s1875" style="position:absolute;left:4001;top:8977;width:472;height:471" coordorigin="4001,8977" coordsize="472,471">
                              <v:shape id="_x0000_s1902" style="position:absolute;left:4001;top:8977;width:472;height:471" coordorigin="4001,8977" coordsize="472,471" path="m4001,9214r,12l4003,9250r11,40l4030,9326r10,-104l4040,9202r2,-10l4049,9158r11,-30l4075,9101r18,-23l4114,9059r23,-16l4162,9031r26,-8l4215,9018r27,-1l4269,9020r26,6l4321,9036r24,13l4367,9066r20,20l4404,9110r13,27l4427,9168r6,35l4433,9223r-6,34l4418,9287r-14,27l4388,9338r-19,20l4347,9375r-24,14l4298,9399r-26,6l4246,9408r-27,l4193,9404r-26,-8l4142,9385r-23,-14l4098,9352r-18,-22l4064,9305r-13,-30l4050,9357r23,27l4099,9405r29,18l4158,9436r32,8l4222,9448r33,l4288,9443r31,-9l4349,9421r28,-18l4403,9381r22,-25l4444,9326r14,-34l4468,9254r4,-42l4472,9200r-9,-52l4450,9112r-17,-31l4411,9053r-24,-23l4360,9011r-29,-15l4300,8986r-32,-7l4236,8977r-32,3l4172,8986r-31,11l4112,9012r-27,19l4061,9054r-21,28l4023,9113r-13,36l4002,9190r-1,12l4001,9214xe" fillcolor="#bf4f4d" stroked="f">
                                <v:path arrowok="t"/>
                              </v:shape>
                              <v:shape id="_x0000_s1901" style="position:absolute;left:4001;top:8977;width:472;height:471" coordorigin="4001,8977" coordsize="472,471" path="m4050,9357r1,-82l4043,9242r-1,-9l4040,9222r-10,104l4050,9357xe" fillcolor="#bf4f4d" stroked="f">
                                <v:path arrowok="t"/>
                              </v:shape>
                              <v:shape id="_x0000_s1900" type="#_x0000_t75" style="position:absolute;left:4037;top:8995;width:384;height:365">
                                <v:imagedata r:id="rId9" o:title=""/>
                              </v:shape>
                              <v:group id="_x0000_s1876" style="position:absolute;left:2446;top:9672;width:432;height:432" coordorigin="2446,9672" coordsize="432,432">
                                <v:shape id="_x0000_s1899" style="position:absolute;left:2446;top:9672;width:432;height:432" coordorigin="2446,9672" coordsize="432,432" path="m2446,9888r2,29l2452,9939r6,22l2467,9981r10,19l2490,10018r14,17l2519,10050r17,14l2555,10075r19,10l2595,10093r21,6l2639,10103r23,1l2668,10104r23,-2l2713,10098r21,-7l2755,10083r19,-11l2792,10060r16,-14l2824,10030r13,-17l2849,9995r10,-19l2867,9955r6,-22l2876,9911r2,-23l2878,9882r-2,-23l2871,9836r-6,-21l2856,9794r-10,-19l2834,9757r-14,-16l2804,9726r-17,-14l2769,9700r-20,-10l2729,9683r-22,-6l2685,9673r-23,-1l2655,9672r-23,2l2610,9678r-21,7l2569,9693r-20,10l2531,9716r-16,14l2500,9745r-14,17l2474,9780r-10,20l2456,9821r-6,21l2447,9865r-1,23xe" fillcolor="#f1dbda" stroked="f">
                                  <v:path arrowok="t"/>
                                </v:shape>
                                <v:group id="_x0000_s1877" style="position:absolute;left:2425;top:9756;width:473;height:406" coordorigin="2425,9756" coordsize="473,406">
                                  <v:shape id="_x0000_s1898" style="position:absolute;left:2425;top:9756;width:473;height:406" coordorigin="2425,9756" coordsize="473,406" path="m2448,9788r-13,36l2426,9864r,12l2425,9888r1,12l2426,9912r3,12l2439,9965r16,35l2474,10032r23,26l2488,9979r-12,-29l2467,9917r-1,-10l2466,9756r-18,32xe" fillcolor="#bf4f4d" stroked="f">
                                    <v:path arrowok="t"/>
                                  </v:shape>
                                  <v:shape id="_x0000_s1897" style="position:absolute;left:2425;top:9756;width:473;height:406" coordorigin="2425,9756" coordsize="473,406" path="m2466,9877r8,-44l2485,9803r15,-27l2518,9753r21,-19l2562,9718r25,-12l2613,9698r27,-5l2667,9692r27,3l2721,9701r25,10l2771,9724r22,17l2812,9762r17,24l2843,9813r9,31l2857,9878r,21l2852,9932r-10,31l2829,9990r-17,23l2793,10034r-21,16l2748,10064r-25,10l2697,10080r-26,3l2644,10083r-27,-4l2592,10071r-25,-11l2544,10045r-21,-18l2504,10005r-16,-26l2497,10058r26,22l2552,10097r31,13l2614,10119r33,4l2680,10122r32,-5l2744,10108r30,-13l2802,10078r26,-22l2850,10030r19,-30l2884,9966r10,-37l2898,9887r-1,-12l2897,9863r-9,-40l2874,9787r-17,-32l2836,9728r-25,-23l2784,9686r-29,-15l2725,9660r-32,-6l2661,9652r-32,2l2597,9660r-30,11l2538,9686r-27,19l2487,9728r-21,28l2466,9907r,-30xe" fillcolor="#bf4f4d" stroked="f">
                                    <v:path arrowok="t"/>
                                  </v:shape>
                                  <v:shape id="_x0000_s1896" type="#_x0000_t75" style="position:absolute;left:2462;top:9672;width:384;height:365">
                                    <v:imagedata r:id="rId10" o:title=""/>
                                  </v:shape>
                                  <v:group id="_x0000_s1878" style="position:absolute;left:2880;top:10706;width:432;height:432" coordorigin="2880,10706" coordsize="432,432">
                                    <v:shape id="_x0000_s1895" style="position:absolute;left:2880;top:10706;width:432;height:432" coordorigin="2880,10706" coordsize="432,432" path="m2880,10922r2,30l2886,10974r7,22l2901,11016r11,19l2924,11053r14,17l2954,11085r17,13l2989,11110r19,10l3029,11128r22,6l3073,11137r23,1l3102,11138r23,-2l3148,11132r21,-6l3190,11117r19,-10l3227,11095r16,-14l3258,11065r14,-17l3284,11030r10,-20l3301,10990r6,-22l3311,10946r1,-24l3312,10916r-2,-23l3306,10871r-7,-21l3291,10829r-10,-19l3268,10792r-14,-16l3239,10760r-17,-13l3204,10735r-20,-10l3163,10717r-21,-6l3119,10708r-23,-2l3090,10706r-23,2l3045,10713r-22,6l3003,10728r-19,10l2966,10750r-17,14l2934,10780r-14,17l2909,10815r-10,20l2891,10855r-6,22l2881,10899r-1,23xe" fillcolor="#f1dbda" stroked="f">
                                      <v:path arrowok="t"/>
                                    </v:shape>
                                    <v:group id="_x0000_s1879" style="position:absolute;left:2861;top:10687;width:472;height:471" coordorigin="2861,10687" coordsize="472,471">
                                      <v:shape id="_x0000_s1894" style="position:absolute;left:2861;top:10687;width:472;height:471" coordorigin="2861,10687" coordsize="472,471" path="m2861,10924r,12l2863,10960r11,40l2890,11036r10,-104l2900,10912r2,-10l2909,10868r11,-30l2935,10811r18,-23l2974,10769r23,-16l3022,10741r26,-8l3075,10728r27,-1l3129,10730r26,6l3181,10746r24,13l3227,10776r20,20l3264,10820r13,27l3287,10878r6,35l3293,10933r-6,34l3278,10997r-14,27l3248,11048r-19,20l3207,11085r-24,14l3158,11109r-26,6l3106,11118r-27,l3053,11114r-26,-8l3002,11095r-23,-14l2958,11062r-18,-22l2924,11015r-13,-30l2910,11067r23,27l2959,11115r29,18l3018,11146r32,8l3082,11158r33,l3148,11153r31,-9l3209,11131r28,-18l3263,11091r22,-25l3304,11036r14,-34l3328,10964r4,-42l3332,10910r-9,-52l3310,10822r-17,-31l3271,10763r-24,-23l3220,10721r-29,-15l3160,10696r-32,-7l3096,10687r-32,3l3032,10696r-31,11l2972,10722r-27,19l2921,10764r-21,28l2883,10823r-13,36l2862,10900r-1,12l2861,10924xe" fillcolor="#bf4f4d" stroked="f">
                                        <v:path arrowok="t"/>
                                      </v:shape>
                                      <v:shape id="_x0000_s1893" style="position:absolute;left:2861;top:10687;width:472;height:471" coordorigin="2861,10687" coordsize="472,471" path="m2910,11067r1,-82l2903,10952r-1,-9l2900,10932r-10,104l2910,11067xe" fillcolor="#bf4f4d" stroked="f">
                                        <v:path arrowok="t"/>
                                      </v:shape>
                                      <v:shape id="_x0000_s1892" type="#_x0000_t75" style="position:absolute;left:2899;top:10704;width:384;height:370">
                                        <v:imagedata r:id="rId11" o:title=""/>
                                      </v:shape>
                                      <v:group id="_x0000_s1880" style="position:absolute;left:2746;top:11306;width:432;height:432" coordorigin="2746,11306" coordsize="432,432">
                                        <v:shape id="_x0000_s1891" style="position:absolute;left:2746;top:11306;width:432;height:432" coordorigin="2746,11306" coordsize="432,432" path="m2746,11522r2,30l2752,11574r6,22l2767,11616r10,19l2790,11653r14,17l2819,11685r17,13l2855,11710r19,10l2895,11728r21,6l2939,11737r23,1l2968,11738r23,-2l3013,11732r21,-6l3055,11717r19,-10l3092,11695r16,-14l3124,11665r13,-17l3149,11630r10,-20l3167,11590r6,-22l3176,11546r2,-24l3178,11516r-2,-23l3171,11471r-6,-21l3156,11429r-10,-19l3134,11392r-14,-16l3104,11360r-17,-13l3069,11335r-20,-10l3029,11317r-22,-6l2985,11308r-23,-2l2955,11306r-23,2l2910,11313r-21,6l2869,11328r-20,10l2831,11350r-16,14l2800,11380r-14,17l2774,11415r-10,20l2756,11455r-6,22l2747,11499r-1,23xe" fillcolor="#f1dbda" stroked="f">
                                          <v:path arrowok="t"/>
                                        </v:shape>
                                        <v:group id="_x0000_s1881" style="position:absolute;left:2725;top:11392;width:473;height:406" coordorigin="2725,11392" coordsize="473,406">
                                          <v:shape id="_x0000_s1890" style="position:absolute;left:2725;top:11392;width:473;height:406" coordorigin="2725,11392" coordsize="473,406" path="m2748,11423r-13,36l2726,11500r,12l2725,11524r1,12l2726,11548r3,12l2740,11600r15,36l2775,11667r23,26l2788,11615r-12,-30l2767,11552r-1,-9l2765,11392r-17,31xe" fillcolor="#bf4f4d" stroked="f">
                                            <v:path arrowok="t"/>
                                          </v:shape>
                                          <v:shape id="_x0000_s1889" style="position:absolute;left:2725;top:11392;width:473;height:406" coordorigin="2725,11392" coordsize="473,406" path="m2766,11512r8,-44l2786,11438r14,-27l2818,11388r21,-19l2862,11353r25,-12l2913,11333r27,-5l2967,11327r27,3l3020,11336r26,10l3070,11359r22,17l3112,11396r17,24l3142,11447r10,31l3157,11513r,20l3152,11567r-10,30l3129,11624r-16,24l3094,11668r-22,17l3049,11699r-25,10l2998,11715r-27,3l2944,11718r-26,-4l2892,11706r-25,-11l2844,11680r-21,-18l2804,11640r-16,-25l2798,11693r26,22l2852,11733r31,13l2914,11754r33,4l2980,11758r32,-5l3044,11744r30,-13l3102,11713r25,-21l3150,11666r19,-30l3183,11602r10,-38l3198,11522r-1,-12l3197,11498r-9,-40l3175,11422r-18,-31l3136,11363r-24,-23l3085,11321r-30,-15l3025,11296r-32,-7l2961,11287r-32,3l2897,11296r-31,11l2837,11321r-26,20l2786,11364r-21,28l2766,11543r,-31xe" fillcolor="#bf4f4d" stroked="f">
                                            <v:path arrowok="t"/>
                                          </v:shape>
                                          <v:shape id="_x0000_s1888" type="#_x0000_t75" style="position:absolute;left:2765;top:11304;width:374;height:370">
                                            <v:imagedata r:id="rId12" o:title=""/>
                                          </v:shape>
                                          <v:group id="_x0000_s1882" style="position:absolute;left:1306;top:7916;width:432;height:432" coordorigin="1306,7916" coordsize="432,432">
                                            <v:shape id="_x0000_s1887" style="position:absolute;left:1306;top:7916;width:432;height:432" coordorigin="1306,7916" coordsize="432,432" path="m1306,8132r2,30l1312,8184r6,22l1327,8226r10,19l1350,8263r14,17l1379,8295r17,13l1415,8320r19,10l1455,8338r21,6l1499,8347r23,1l1528,8348r23,-2l1573,8342r21,-6l1615,8327r19,-10l1652,8305r16,-14l1684,8275r13,-17l1709,8240r10,-20l1727,8200r6,-22l1736,8156r2,-24l1738,8126r-2,-23l1731,8081r-6,-21l1716,8039r-10,-19l1694,8002r-14,-16l1664,7970r-17,-13l1629,7945r-20,-10l1589,7927r-22,-6l1545,7918r-23,-2l1515,7916r-23,2l1470,7923r-21,6l1429,7938r-20,10l1391,7960r-16,14l1360,7990r-14,17l1334,8025r-10,20l1316,8065r-6,22l1307,8109r-1,23xe" fillcolor="#f1dbda" stroked="f">
                                              <v:path arrowok="t"/>
                                            </v:shape>
                                            <v:group id="_x0000_s1883" style="position:absolute;left:1285;top:8002;width:473;height:406" coordorigin="1285,8002" coordsize="473,406">
                                              <v:shape id="_x0000_s1886" style="position:absolute;left:1285;top:8002;width:473;height:406" coordorigin="1285,8002" coordsize="473,406" path="m1308,8033r-13,36l1286,8110r,12l1285,8134r1,12l1286,8158r3,12l1300,8210r15,36l1335,8277r23,26l1348,8225r-12,-30l1327,8162r-1,-9l1325,8002r-17,31xe" fillcolor="#bf4f4d" stroked="f">
                                                <v:path arrowok="t"/>
                                              </v:shape>
                                              <v:shape id="_x0000_s1885" style="position:absolute;left:1285;top:8002;width:473;height:406" coordorigin="1285,8002" coordsize="473,406" path="m1326,8122r8,-44l1346,8048r14,-27l1378,7998r21,-19l1422,7963r25,-12l1473,7943r27,-5l1527,7937r27,3l1580,7946r26,10l1630,7969r22,17l1672,8006r17,24l1702,8057r10,31l1717,8123r,20l1712,8177r-10,30l1689,8234r-16,24l1654,8278r-22,17l1609,8309r-25,10l1558,8325r-27,3l1504,8328r-26,-4l1452,8316r-25,-11l1404,8290r-21,-18l1364,8250r-16,-25l1358,8303r26,22l1412,8343r31,13l1474,8364r33,4l1540,8368r32,-5l1604,8354r30,-13l1662,8323r25,-21l1710,8276r19,-30l1743,8212r10,-38l1758,8132r-1,-12l1757,8108r-9,-40l1735,8032r-18,-31l1696,7973r-24,-23l1645,7931r-30,-15l1585,7906r-32,-7l1521,7897r-32,3l1457,7906r-31,11l1397,7931r-26,20l1346,7974r-21,28l1326,8153r,-31xe" fillcolor="#bf4f4d" stroked="f">
                                                <v:path arrowok="t"/>
                                              </v:shape>
                                              <v:shape id="_x0000_s1884" type="#_x0000_t75" style="position:absolute;left:1325;top:7915;width:384;height:365">
                                                <v:imagedata r:id="rId13" o:title=""/>
                                              </v:shape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 anchory="page"/>
          </v:group>
        </w:pict>
      </w:r>
    </w:p>
    <w:p w:rsidR="00807ED6" w:rsidRDefault="002F2B5E">
      <w:pPr>
        <w:spacing w:before="15" w:line="260" w:lineRule="exact"/>
        <w:ind w:right="2892"/>
        <w:jc w:val="righ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w w:val="99"/>
          <w:sz w:val="22"/>
          <w:szCs w:val="22"/>
        </w:rPr>
        <w:t>1</w:t>
      </w:r>
    </w:p>
    <w:p w:rsidR="00807ED6" w:rsidRDefault="00807ED6">
      <w:pPr>
        <w:spacing w:line="140" w:lineRule="exact"/>
        <w:rPr>
          <w:sz w:val="14"/>
          <w:szCs w:val="14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2F2B5E">
      <w:pPr>
        <w:spacing w:before="15" w:line="260" w:lineRule="exact"/>
        <w:ind w:left="17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</w:t>
      </w: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2F2B5E">
      <w:pPr>
        <w:spacing w:before="15" w:line="260" w:lineRule="exact"/>
        <w:ind w:left="288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3</w:t>
      </w:r>
    </w:p>
    <w:p w:rsidR="00807ED6" w:rsidRDefault="00807ED6">
      <w:pPr>
        <w:spacing w:before="6" w:line="180" w:lineRule="exact"/>
        <w:rPr>
          <w:sz w:val="19"/>
          <w:szCs w:val="19"/>
        </w:rPr>
      </w:pPr>
    </w:p>
    <w:p w:rsidR="00807ED6" w:rsidRDefault="00807ED6">
      <w:pPr>
        <w:spacing w:line="200" w:lineRule="exact"/>
      </w:pPr>
    </w:p>
    <w:p w:rsidR="00807ED6" w:rsidRDefault="002F2B5E">
      <w:pPr>
        <w:spacing w:before="15" w:line="260" w:lineRule="exact"/>
        <w:ind w:left="13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</w:t>
      </w:r>
    </w:p>
    <w:p w:rsidR="00807ED6" w:rsidRDefault="00807ED6">
      <w:pPr>
        <w:spacing w:before="5" w:line="140" w:lineRule="exact"/>
        <w:rPr>
          <w:sz w:val="15"/>
          <w:szCs w:val="15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2F2B5E">
      <w:pPr>
        <w:spacing w:before="15" w:line="260" w:lineRule="exact"/>
        <w:ind w:left="174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5</w:t>
      </w:r>
    </w:p>
    <w:p w:rsidR="00807ED6" w:rsidRDefault="00807ED6">
      <w:pPr>
        <w:spacing w:line="120" w:lineRule="exact"/>
        <w:rPr>
          <w:sz w:val="12"/>
          <w:szCs w:val="12"/>
        </w:rPr>
      </w:pPr>
    </w:p>
    <w:p w:rsidR="00807ED6" w:rsidRDefault="00807ED6">
      <w:pPr>
        <w:spacing w:line="200" w:lineRule="exact"/>
      </w:pPr>
    </w:p>
    <w:p w:rsidR="00807ED6" w:rsidRDefault="002F2B5E">
      <w:pPr>
        <w:spacing w:before="15" w:line="260" w:lineRule="exact"/>
        <w:ind w:left="161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6</w:t>
      </w:r>
    </w:p>
    <w:p w:rsidR="00807ED6" w:rsidRDefault="00807ED6">
      <w:pPr>
        <w:spacing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1A3D4F" w:rsidRDefault="001A3D4F">
      <w:pPr>
        <w:rPr>
          <w:rFonts w:ascii="Calibri" w:eastAsia="Calibri" w:hAnsi="Calibri" w:cs="Calibri"/>
          <w:b/>
          <w:sz w:val="22"/>
          <w:szCs w:val="22"/>
          <w:u w:color="000000"/>
        </w:rPr>
      </w:pPr>
      <w:r>
        <w:rPr>
          <w:rFonts w:ascii="Calibri" w:eastAsia="Calibri" w:hAnsi="Calibri" w:cs="Calibri"/>
          <w:b/>
          <w:sz w:val="22"/>
          <w:szCs w:val="22"/>
          <w:u w:color="000000"/>
        </w:rPr>
        <w:br w:type="page"/>
      </w:r>
    </w:p>
    <w:p w:rsidR="00807ED6" w:rsidRPr="001A3D4F" w:rsidRDefault="002F2B5E">
      <w:pPr>
        <w:spacing w:before="15"/>
        <w:ind w:left="140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lastRenderedPageBreak/>
        <w:t>Status</w:t>
      </w:r>
      <w:r w:rsidRPr="001A3D4F">
        <w:rPr>
          <w:spacing w:val="-12"/>
          <w:sz w:val="22"/>
          <w:szCs w:val="22"/>
          <w:u w:color="000000"/>
        </w:rPr>
        <w:t xml:space="preserve"> </w:t>
      </w:r>
      <w:proofErr w:type="gramStart"/>
      <w:r w:rsidRPr="001A3D4F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Bar</w:t>
      </w:r>
      <w:proofErr w:type="gramEnd"/>
      <w:r w:rsidRPr="001A3D4F">
        <w:rPr>
          <w:spacing w:val="-10"/>
          <w:sz w:val="22"/>
          <w:szCs w:val="22"/>
          <w:u w:color="000000"/>
        </w:rPr>
        <w:t xml:space="preserve"> </w:t>
      </w:r>
      <w:r w:rsidRPr="001A3D4F">
        <w:rPr>
          <w:rFonts w:ascii="Calibri" w:eastAsia="Calibri" w:hAnsi="Calibri" w:cs="Calibri"/>
          <w:b/>
          <w:spacing w:val="2"/>
          <w:sz w:val="22"/>
          <w:szCs w:val="22"/>
          <w:u w:color="000000"/>
        </w:rPr>
        <w:t>M</w:t>
      </w: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odes</w:t>
      </w:r>
    </w:p>
    <w:p w:rsidR="00807ED6" w:rsidRPr="001A3D4F" w:rsidRDefault="002F2B5E" w:rsidP="001A3D4F">
      <w:pPr>
        <w:spacing w:before="82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i/>
          <w:sz w:val="22"/>
          <w:szCs w:val="22"/>
        </w:rPr>
        <w:t xml:space="preserve">‐ </w:t>
      </w:r>
      <w:r w:rsidRPr="001A3D4F">
        <w:rPr>
          <w:rFonts w:ascii="Calibri" w:eastAsia="Calibri" w:hAnsi="Calibri" w:cs="Calibri"/>
          <w:sz w:val="22"/>
          <w:szCs w:val="22"/>
        </w:rPr>
        <w:t xml:space="preserve">  </w:t>
      </w:r>
      <w:r w:rsidRPr="001A3D4F"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pacing w:val="1"/>
          <w:sz w:val="22"/>
          <w:szCs w:val="22"/>
        </w:rPr>
        <w:t>Read</w:t>
      </w:r>
      <w:r w:rsidRPr="001A3D4F">
        <w:rPr>
          <w:rFonts w:ascii="Calibri" w:eastAsia="Calibri" w:hAnsi="Calibri" w:cs="Calibri"/>
          <w:b/>
          <w:sz w:val="22"/>
          <w:szCs w:val="22"/>
        </w:rPr>
        <w:t>y</w:t>
      </w:r>
      <w:r w:rsidRPr="001A3D4F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mode.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This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means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no</w:t>
      </w:r>
      <w:r w:rsidRPr="001A3D4F">
        <w:rPr>
          <w:rFonts w:ascii="Calibri" w:eastAsia="Calibri" w:hAnsi="Calibri" w:cs="Calibri"/>
          <w:sz w:val="22"/>
          <w:szCs w:val="22"/>
        </w:rPr>
        <w:t>thing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is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be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in</w:t>
      </w:r>
      <w:r w:rsidRPr="001A3D4F">
        <w:rPr>
          <w:rFonts w:ascii="Calibri" w:eastAsia="Calibri" w:hAnsi="Calibri" w:cs="Calibri"/>
          <w:sz w:val="22"/>
          <w:szCs w:val="22"/>
        </w:rPr>
        <w:t>g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en</w:t>
      </w:r>
      <w:r w:rsidRPr="001A3D4F">
        <w:rPr>
          <w:rFonts w:ascii="Calibri" w:eastAsia="Calibri" w:hAnsi="Calibri" w:cs="Calibri"/>
          <w:sz w:val="22"/>
          <w:szCs w:val="22"/>
        </w:rPr>
        <w:t>te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r</w:t>
      </w:r>
      <w:r w:rsidRPr="001A3D4F">
        <w:rPr>
          <w:rFonts w:ascii="Calibri" w:eastAsia="Calibri" w:hAnsi="Calibri" w:cs="Calibri"/>
          <w:sz w:val="22"/>
          <w:szCs w:val="22"/>
        </w:rPr>
        <w:t>ed</w:t>
      </w:r>
      <w:r w:rsidRPr="001A3D4F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r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edit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1A3D4F">
        <w:rPr>
          <w:rFonts w:ascii="Calibri" w:eastAsia="Calibri" w:hAnsi="Calibri" w:cs="Calibri"/>
          <w:sz w:val="22"/>
          <w:szCs w:val="22"/>
        </w:rPr>
        <w:t>d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n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h</w:t>
      </w:r>
      <w:r w:rsidRPr="001A3D4F">
        <w:rPr>
          <w:rFonts w:ascii="Calibri" w:eastAsia="Calibri" w:hAnsi="Calibri" w:cs="Calibri"/>
          <w:sz w:val="22"/>
          <w:szCs w:val="22"/>
        </w:rPr>
        <w:t>e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spreadsheet.</w:t>
      </w:r>
    </w:p>
    <w:p w:rsidR="00807ED6" w:rsidRPr="001A3D4F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Pr="001A3D4F" w:rsidRDefault="002F2B5E" w:rsidP="001A3D4F">
      <w:pPr>
        <w:ind w:left="189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sz w:val="22"/>
          <w:szCs w:val="22"/>
        </w:rPr>
        <w:t xml:space="preserve">‐  </w:t>
      </w:r>
      <w:r w:rsidRPr="001A3D4F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z w:val="22"/>
          <w:szCs w:val="22"/>
        </w:rPr>
        <w:t>Enter</w:t>
      </w:r>
      <w:r w:rsidRPr="001A3D4F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mod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1A3D4F">
        <w:rPr>
          <w:rFonts w:ascii="Calibri" w:eastAsia="Calibri" w:hAnsi="Calibri" w:cs="Calibri"/>
          <w:sz w:val="22"/>
          <w:szCs w:val="22"/>
        </w:rPr>
        <w:t>.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This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1A3D4F">
        <w:rPr>
          <w:rFonts w:ascii="Calibri" w:eastAsia="Calibri" w:hAnsi="Calibri" w:cs="Calibri"/>
          <w:sz w:val="22"/>
          <w:szCs w:val="22"/>
        </w:rPr>
        <w:t>e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is when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yo</w:t>
      </w:r>
      <w:r w:rsidRPr="001A3D4F">
        <w:rPr>
          <w:rFonts w:ascii="Calibri" w:eastAsia="Calibri" w:hAnsi="Calibri" w:cs="Calibri"/>
          <w:sz w:val="22"/>
          <w:szCs w:val="22"/>
        </w:rPr>
        <w:t>u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ar</w:t>
      </w:r>
      <w:r w:rsidRPr="001A3D4F">
        <w:rPr>
          <w:rFonts w:ascii="Calibri" w:eastAsia="Calibri" w:hAnsi="Calibri" w:cs="Calibri"/>
          <w:sz w:val="22"/>
          <w:szCs w:val="22"/>
        </w:rPr>
        <w:t>e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doing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data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entry,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just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typ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</w:t>
      </w:r>
      <w:r w:rsidRPr="001A3D4F">
        <w:rPr>
          <w:rFonts w:ascii="Calibri" w:eastAsia="Calibri" w:hAnsi="Calibri" w:cs="Calibri"/>
          <w:sz w:val="22"/>
          <w:szCs w:val="22"/>
        </w:rPr>
        <w:t>ng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in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1A3D4F">
        <w:rPr>
          <w:rFonts w:ascii="Calibri" w:eastAsia="Calibri" w:hAnsi="Calibri" w:cs="Calibri"/>
          <w:sz w:val="22"/>
          <w:szCs w:val="22"/>
        </w:rPr>
        <w:t>e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co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1A3D4F">
        <w:rPr>
          <w:rFonts w:ascii="Calibri" w:eastAsia="Calibri" w:hAnsi="Calibri" w:cs="Calibri"/>
          <w:sz w:val="22"/>
          <w:szCs w:val="22"/>
        </w:rPr>
        <w:t>tents.</w:t>
      </w:r>
    </w:p>
    <w:p w:rsidR="00807ED6" w:rsidRPr="001A3D4F" w:rsidRDefault="002F2B5E" w:rsidP="001A3D4F">
      <w:pPr>
        <w:spacing w:line="259" w:lineRule="auto"/>
        <w:ind w:left="410" w:right="403" w:hanging="221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sz w:val="22"/>
          <w:szCs w:val="22"/>
        </w:rPr>
        <w:t xml:space="preserve">‐  </w:t>
      </w:r>
      <w:r w:rsidRPr="001A3D4F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z w:val="22"/>
          <w:szCs w:val="22"/>
        </w:rPr>
        <w:t>Edit</w:t>
      </w:r>
      <w:r w:rsidRPr="001A3D4F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mode.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Edit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the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co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n</w:t>
      </w:r>
      <w:r w:rsidRPr="001A3D4F">
        <w:rPr>
          <w:rFonts w:ascii="Calibri" w:eastAsia="Calibri" w:hAnsi="Calibri" w:cs="Calibri"/>
          <w:sz w:val="22"/>
          <w:szCs w:val="22"/>
        </w:rPr>
        <w:t>t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1A3D4F">
        <w:rPr>
          <w:rFonts w:ascii="Calibri" w:eastAsia="Calibri" w:hAnsi="Calibri" w:cs="Calibri"/>
          <w:sz w:val="22"/>
          <w:szCs w:val="22"/>
        </w:rPr>
        <w:t>nts</w:t>
      </w:r>
      <w:r w:rsidRPr="001A3D4F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f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th</w:t>
      </w:r>
      <w:r w:rsidRPr="001A3D4F">
        <w:rPr>
          <w:rFonts w:ascii="Calibri" w:eastAsia="Calibri" w:hAnsi="Calibri" w:cs="Calibri"/>
          <w:sz w:val="22"/>
          <w:szCs w:val="22"/>
        </w:rPr>
        <w:t>e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cu</w:t>
      </w:r>
      <w:r w:rsidRPr="001A3D4F">
        <w:rPr>
          <w:rFonts w:ascii="Calibri" w:eastAsia="Calibri" w:hAnsi="Calibri" w:cs="Calibri"/>
          <w:spacing w:val="2"/>
          <w:sz w:val="22"/>
          <w:szCs w:val="22"/>
        </w:rPr>
        <w:t>r</w:t>
      </w:r>
      <w:r w:rsidRPr="001A3D4F">
        <w:rPr>
          <w:rFonts w:ascii="Calibri" w:eastAsia="Calibri" w:hAnsi="Calibri" w:cs="Calibri"/>
          <w:sz w:val="22"/>
          <w:szCs w:val="22"/>
        </w:rPr>
        <w:t>rent</w:t>
      </w:r>
      <w:r w:rsidRPr="001A3D4F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cell.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Double</w:t>
      </w:r>
      <w:r w:rsidRPr="001A3D4F">
        <w:rPr>
          <w:rFonts w:ascii="Calibri" w:eastAsia="Calibri" w:hAnsi="Calibri" w:cs="Calibri"/>
          <w:sz w:val="22"/>
          <w:szCs w:val="22"/>
        </w:rPr>
        <w:t>‐cl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</w:t>
      </w:r>
      <w:r w:rsidRPr="001A3D4F">
        <w:rPr>
          <w:rFonts w:ascii="Calibri" w:eastAsia="Calibri" w:hAnsi="Calibri" w:cs="Calibri"/>
          <w:sz w:val="22"/>
          <w:szCs w:val="22"/>
        </w:rPr>
        <w:t>ck</w:t>
      </w:r>
      <w:r w:rsidRPr="001A3D4F"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n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a cell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with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data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in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</w:t>
      </w:r>
      <w:r w:rsidRPr="001A3D4F">
        <w:rPr>
          <w:rFonts w:ascii="Calibri" w:eastAsia="Calibri" w:hAnsi="Calibri" w:cs="Calibri"/>
          <w:sz w:val="22"/>
          <w:szCs w:val="22"/>
        </w:rPr>
        <w:t>t,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r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click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</w:t>
      </w:r>
      <w:r w:rsidRPr="001A3D4F">
        <w:rPr>
          <w:rFonts w:ascii="Calibri" w:eastAsia="Calibri" w:hAnsi="Calibri" w:cs="Calibri"/>
          <w:sz w:val="22"/>
          <w:szCs w:val="22"/>
        </w:rPr>
        <w:t>n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s</w:t>
      </w:r>
      <w:r w:rsidRPr="001A3D4F">
        <w:rPr>
          <w:rFonts w:ascii="Calibri" w:eastAsia="Calibri" w:hAnsi="Calibri" w:cs="Calibri"/>
          <w:sz w:val="22"/>
          <w:szCs w:val="22"/>
        </w:rPr>
        <w:t>ide the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formul</w:t>
      </w:r>
      <w:r w:rsidRPr="001A3D4F">
        <w:rPr>
          <w:rFonts w:ascii="Calibri" w:eastAsia="Calibri" w:hAnsi="Calibri" w:cs="Calibri"/>
          <w:sz w:val="22"/>
          <w:szCs w:val="22"/>
        </w:rPr>
        <w:t>a</w:t>
      </w:r>
      <w:r w:rsidRPr="001A3D4F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ba</w:t>
      </w:r>
      <w:r w:rsidRPr="001A3D4F">
        <w:rPr>
          <w:rFonts w:ascii="Calibri" w:eastAsia="Calibri" w:hAnsi="Calibri" w:cs="Calibri"/>
          <w:sz w:val="22"/>
          <w:szCs w:val="22"/>
        </w:rPr>
        <w:t>r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fo</w:t>
      </w:r>
      <w:r w:rsidRPr="001A3D4F">
        <w:rPr>
          <w:rFonts w:ascii="Calibri" w:eastAsia="Calibri" w:hAnsi="Calibri" w:cs="Calibri"/>
          <w:sz w:val="22"/>
          <w:szCs w:val="22"/>
        </w:rPr>
        <w:t>r</w:t>
      </w:r>
      <w:r w:rsidRPr="001A3D4F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this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mode.</w:t>
      </w:r>
    </w:p>
    <w:p w:rsidR="00807ED6" w:rsidRPr="001A3D4F" w:rsidRDefault="00807ED6" w:rsidP="001A3D4F">
      <w:pPr>
        <w:spacing w:before="9" w:line="100" w:lineRule="exact"/>
        <w:jc w:val="both"/>
        <w:rPr>
          <w:sz w:val="11"/>
          <w:szCs w:val="11"/>
        </w:rPr>
      </w:pPr>
    </w:p>
    <w:p w:rsidR="001A3D4F" w:rsidRDefault="002F2B5E" w:rsidP="001A3D4F">
      <w:pPr>
        <w:ind w:left="189"/>
        <w:jc w:val="both"/>
        <w:rPr>
          <w:rFonts w:ascii="Calibri" w:eastAsia="Calibri" w:hAnsi="Calibri" w:cs="Calibri"/>
          <w:spacing w:val="1"/>
          <w:sz w:val="22"/>
          <w:szCs w:val="22"/>
        </w:rPr>
      </w:pPr>
      <w:r w:rsidRPr="001A3D4F">
        <w:rPr>
          <w:rFonts w:ascii="Calibri" w:eastAsia="Calibri" w:hAnsi="Calibri" w:cs="Calibri"/>
          <w:sz w:val="22"/>
          <w:szCs w:val="22"/>
        </w:rPr>
        <w:t xml:space="preserve">‐  </w:t>
      </w:r>
      <w:r w:rsidRPr="001A3D4F">
        <w:rPr>
          <w:rFonts w:ascii="Calibri" w:eastAsia="Calibri" w:hAnsi="Calibri" w:cs="Calibri"/>
          <w:spacing w:val="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z w:val="22"/>
          <w:szCs w:val="22"/>
        </w:rPr>
        <w:t>Point</w:t>
      </w:r>
      <w:r w:rsidRPr="001A3D4F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mo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d</w:t>
      </w:r>
      <w:r w:rsidRPr="001A3D4F">
        <w:rPr>
          <w:rFonts w:ascii="Calibri" w:eastAsia="Calibri" w:hAnsi="Calibri" w:cs="Calibri"/>
          <w:sz w:val="22"/>
          <w:szCs w:val="22"/>
        </w:rPr>
        <w:t>e.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Used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2"/>
          <w:sz w:val="22"/>
          <w:szCs w:val="22"/>
        </w:rPr>
        <w:t>w</w:t>
      </w:r>
      <w:r w:rsidRPr="001A3D4F">
        <w:rPr>
          <w:rFonts w:ascii="Calibri" w:eastAsia="Calibri" w:hAnsi="Calibri" w:cs="Calibri"/>
          <w:sz w:val="22"/>
          <w:szCs w:val="22"/>
        </w:rPr>
        <w:t>hen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l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i</w:t>
      </w:r>
      <w:r w:rsidRPr="001A3D4F">
        <w:rPr>
          <w:rFonts w:ascii="Calibri" w:eastAsia="Calibri" w:hAnsi="Calibri" w:cs="Calibri"/>
          <w:sz w:val="22"/>
          <w:szCs w:val="22"/>
        </w:rPr>
        <w:t>nking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to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cell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addresses</w:t>
      </w:r>
      <w:r w:rsidRPr="001A3D4F"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within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a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formul</w:t>
      </w:r>
      <w:r w:rsidRPr="001A3D4F">
        <w:rPr>
          <w:rFonts w:ascii="Calibri" w:eastAsia="Calibri" w:hAnsi="Calibri" w:cs="Calibri"/>
          <w:sz w:val="22"/>
          <w:szCs w:val="22"/>
        </w:rPr>
        <w:t>a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o</w:t>
      </w:r>
      <w:r w:rsidRPr="001A3D4F">
        <w:rPr>
          <w:rFonts w:ascii="Calibri" w:eastAsia="Calibri" w:hAnsi="Calibri" w:cs="Calibri"/>
          <w:sz w:val="22"/>
          <w:szCs w:val="22"/>
        </w:rPr>
        <w:t>r</w:t>
      </w:r>
      <w:r w:rsidRPr="001A3D4F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fro</w:t>
      </w:r>
      <w:r w:rsidRPr="001A3D4F">
        <w:rPr>
          <w:rFonts w:ascii="Calibri" w:eastAsia="Calibri" w:hAnsi="Calibri" w:cs="Calibri"/>
          <w:sz w:val="22"/>
          <w:szCs w:val="22"/>
        </w:rPr>
        <w:t>m</w:t>
      </w:r>
      <w:r w:rsidRPr="001A3D4F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a</w:t>
      </w:r>
      <w:r w:rsidRPr="001A3D4F">
        <w:rPr>
          <w:rFonts w:ascii="Calibri" w:eastAsia="Calibri" w:hAnsi="Calibri" w:cs="Calibri"/>
          <w:sz w:val="22"/>
          <w:szCs w:val="22"/>
        </w:rPr>
        <w:t>n</w:t>
      </w:r>
      <w:r w:rsidRPr="001A3D4F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E</w:t>
      </w:r>
      <w:r w:rsidRPr="001A3D4F">
        <w:rPr>
          <w:rFonts w:ascii="Calibri" w:eastAsia="Calibri" w:hAnsi="Calibri" w:cs="Calibri"/>
          <w:sz w:val="22"/>
          <w:szCs w:val="22"/>
        </w:rPr>
        <w:t>xcel</w:t>
      </w:r>
      <w:r w:rsidRPr="001A3D4F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z w:val="22"/>
          <w:szCs w:val="22"/>
        </w:rPr>
        <w:t>dialog</w:t>
      </w:r>
      <w:r w:rsidRPr="001A3D4F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spacing w:val="1"/>
          <w:sz w:val="22"/>
          <w:szCs w:val="22"/>
        </w:rPr>
        <w:t>window</w:t>
      </w:r>
      <w:r>
        <w:rPr>
          <w:rFonts w:ascii="Calibri" w:eastAsia="Calibri" w:hAnsi="Calibri" w:cs="Calibri"/>
          <w:spacing w:val="1"/>
          <w:sz w:val="22"/>
          <w:szCs w:val="22"/>
        </w:rPr>
        <w:t>.</w:t>
      </w:r>
    </w:p>
    <w:p w:rsidR="001A3D4F" w:rsidRDefault="001A3D4F" w:rsidP="001A3D4F">
      <w:pPr>
        <w:ind w:left="189"/>
        <w:rPr>
          <w:rFonts w:ascii="Calibri" w:eastAsia="Calibri" w:hAnsi="Calibri" w:cs="Calibri"/>
          <w:spacing w:val="1"/>
          <w:sz w:val="22"/>
          <w:szCs w:val="22"/>
        </w:rPr>
      </w:pPr>
    </w:p>
    <w:p w:rsidR="00807ED6" w:rsidRPr="001A3D4F" w:rsidRDefault="002F2B5E" w:rsidP="001A3D4F">
      <w:pPr>
        <w:ind w:left="189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Keyboard</w:t>
      </w:r>
      <w:r w:rsidRPr="001A3D4F"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z w:val="22"/>
          <w:szCs w:val="22"/>
        </w:rPr>
        <w:t>N</w:t>
      </w:r>
      <w:r w:rsidRPr="001A3D4F"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 w:rsidRPr="001A3D4F">
        <w:rPr>
          <w:rFonts w:ascii="Calibri" w:eastAsia="Calibri" w:hAnsi="Calibri" w:cs="Calibri"/>
          <w:b/>
          <w:sz w:val="22"/>
          <w:szCs w:val="22"/>
        </w:rPr>
        <w:t>vigation</w:t>
      </w:r>
    </w:p>
    <w:p w:rsidR="00807ED6" w:rsidRDefault="00807ED6">
      <w:pPr>
        <w:spacing w:before="10" w:line="0" w:lineRule="atLeast"/>
        <w:rPr>
          <w:sz w:val="1"/>
          <w:szCs w:val="1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2023"/>
        <w:gridCol w:w="1937"/>
        <w:gridCol w:w="2111"/>
        <w:gridCol w:w="2024"/>
      </w:tblGrid>
      <w:tr w:rsidR="00807ED6">
        <w:trPr>
          <w:trHeight w:hRule="exact" w:val="349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BE0"/>
          </w:tcPr>
          <w:p w:rsidR="00807ED6" w:rsidRDefault="002F2B5E">
            <w:pPr>
              <w:spacing w:line="260" w:lineRule="exact"/>
              <w:ind w:left="417" w:right="41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Key</w:t>
            </w:r>
          </w:p>
        </w:tc>
        <w:tc>
          <w:tcPr>
            <w:tcW w:w="20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BE0"/>
          </w:tcPr>
          <w:p w:rsidR="00807ED6" w:rsidRDefault="002F2B5E">
            <w:pPr>
              <w:spacing w:line="260" w:lineRule="exact"/>
              <w:ind w:left="686" w:right="68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Ready</w:t>
            </w:r>
          </w:p>
        </w:tc>
        <w:tc>
          <w:tcPr>
            <w:tcW w:w="1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BE0"/>
          </w:tcPr>
          <w:p w:rsidR="00807ED6" w:rsidRDefault="002F2B5E">
            <w:pPr>
              <w:spacing w:line="260" w:lineRule="exact"/>
              <w:ind w:left="680" w:right="68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Enter</w:t>
            </w:r>
          </w:p>
        </w:tc>
        <w:tc>
          <w:tcPr>
            <w:tcW w:w="2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BE0"/>
          </w:tcPr>
          <w:p w:rsidR="00807ED6" w:rsidRDefault="002F2B5E">
            <w:pPr>
              <w:spacing w:line="260" w:lineRule="exact"/>
              <w:ind w:left="835" w:right="8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Edit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BE0"/>
          </w:tcPr>
          <w:p w:rsidR="00807ED6" w:rsidRDefault="002F2B5E">
            <w:pPr>
              <w:spacing w:line="260" w:lineRule="exact"/>
              <w:ind w:left="728" w:right="7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Po</w:t>
            </w:r>
            <w:r>
              <w:rPr>
                <w:rFonts w:ascii="Calibri" w:eastAsia="Calibri" w:hAnsi="Calibri" w:cs="Calibri"/>
                <w:b/>
                <w:spacing w:val="1"/>
                <w:w w:val="99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b/>
                <w:w w:val="99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b/>
                <w:position w:val="1"/>
                <w:sz w:val="22"/>
                <w:szCs w:val="22"/>
              </w:rPr>
              <w:t>t</w:t>
            </w:r>
          </w:p>
        </w:tc>
      </w:tr>
      <w:tr w:rsidR="00807ED6">
        <w:trPr>
          <w:trHeight w:hRule="exact" w:val="365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before="5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Enter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before="5"/>
              <w:ind w:left="1394" w:right="1395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Down</w:t>
            </w:r>
          </w:p>
        </w:tc>
        <w:tc>
          <w:tcPr>
            <w:tcW w:w="413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before="11"/>
              <w:ind w:left="62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pt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ange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move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down</w:t>
            </w:r>
          </w:p>
        </w:tc>
      </w:tr>
      <w:tr w:rsidR="00807ED6">
        <w:trPr>
          <w:trHeight w:hRule="exact" w:val="360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Shift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‐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En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er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ind w:left="1527" w:right="153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w w:val="99"/>
                <w:sz w:val="22"/>
                <w:szCs w:val="22"/>
              </w:rPr>
              <w:t>Up</w:t>
            </w:r>
          </w:p>
        </w:tc>
        <w:tc>
          <w:tcPr>
            <w:tcW w:w="413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ind w:left="75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pt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ange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move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up</w:t>
            </w:r>
          </w:p>
        </w:tc>
      </w:tr>
      <w:tr w:rsidR="00807ED6">
        <w:trPr>
          <w:trHeight w:hRule="exact" w:val="360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Tab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424" w:right="142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1"/>
                <w:w w:val="99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</w:p>
        </w:tc>
        <w:tc>
          <w:tcPr>
            <w:tcW w:w="413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663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pt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ange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move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right</w:t>
            </w:r>
          </w:p>
        </w:tc>
      </w:tr>
      <w:tr w:rsidR="00807ED6">
        <w:trPr>
          <w:trHeight w:hRule="exact" w:val="360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Shift‐T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484" w:right="148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Le</w:t>
            </w:r>
            <w:r>
              <w:rPr>
                <w:rFonts w:ascii="Calibri" w:eastAsia="Calibri" w:hAnsi="Calibri" w:cs="Calibri"/>
                <w:spacing w:val="1"/>
                <w:w w:val="99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</w:t>
            </w:r>
          </w:p>
        </w:tc>
        <w:tc>
          <w:tcPr>
            <w:tcW w:w="413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701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Acc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pt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ch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ange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and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move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Left</w:t>
            </w:r>
          </w:p>
        </w:tc>
      </w:tr>
      <w:tr w:rsidR="00807ED6">
        <w:trPr>
          <w:trHeight w:hRule="exact" w:val="278"/>
        </w:trPr>
        <w:tc>
          <w:tcPr>
            <w:tcW w:w="9350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07ED6" w:rsidRDefault="00807ED6"/>
        </w:tc>
      </w:tr>
      <w:tr w:rsidR="00807ED6">
        <w:trPr>
          <w:trHeight w:hRule="exact" w:val="649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Arrow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Keys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997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an</w:t>
            </w:r>
            <w:r>
              <w:rPr>
                <w:rFonts w:ascii="Calibri" w:eastAsia="Calibri" w:hAnsi="Calibri" w:cs="Calibri"/>
                <w:spacing w:val="2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ther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cell</w:t>
            </w:r>
          </w:p>
        </w:tc>
        <w:tc>
          <w:tcPr>
            <w:tcW w:w="2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33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tw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en</w:t>
            </w:r>
          </w:p>
          <w:p w:rsidR="00807ED6" w:rsidRDefault="002F2B5E">
            <w:pPr>
              <w:spacing w:before="22"/>
              <w:ind w:left="298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characters</w:t>
            </w:r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cell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438" w:right="437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Points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an</w:t>
            </w:r>
          </w:p>
          <w:p w:rsidR="00807ED6" w:rsidRDefault="002F2B5E">
            <w:pPr>
              <w:spacing w:before="22"/>
              <w:ind w:left="252" w:right="25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address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cell</w:t>
            </w:r>
          </w:p>
        </w:tc>
      </w:tr>
      <w:tr w:rsidR="00807ED6">
        <w:trPr>
          <w:trHeight w:hRule="exact" w:val="278"/>
        </w:trPr>
        <w:tc>
          <w:tcPr>
            <w:tcW w:w="9350" w:type="dxa"/>
            <w:gridSpan w:val="5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07ED6" w:rsidRDefault="00807ED6"/>
        </w:tc>
      </w:tr>
      <w:tr w:rsidR="00807ED6">
        <w:trPr>
          <w:trHeight w:hRule="exact" w:val="650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Home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ind w:left="995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fir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col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mn</w:t>
            </w:r>
          </w:p>
        </w:tc>
        <w:tc>
          <w:tcPr>
            <w:tcW w:w="2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58" w:lineRule="auto"/>
              <w:ind w:left="137" w:right="99" w:firstLine="7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ves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front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line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cell</w:t>
            </w:r>
          </w:p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58" w:lineRule="auto"/>
              <w:ind w:left="585" w:right="285" w:hanging="260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Points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cell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in column</w:t>
            </w:r>
            <w:r>
              <w:rPr>
                <w:rFonts w:ascii="Calibri" w:eastAsia="Calibri" w:hAnsi="Calibri" w:cs="Calibri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</w:t>
            </w:r>
          </w:p>
        </w:tc>
      </w:tr>
      <w:tr w:rsidR="00807ED6">
        <w:trPr>
          <w:trHeight w:hRule="exact" w:val="940"/>
        </w:trPr>
        <w:tc>
          <w:tcPr>
            <w:tcW w:w="1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10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Ctrl‐Home</w:t>
            </w:r>
          </w:p>
        </w:tc>
        <w:tc>
          <w:tcPr>
            <w:tcW w:w="39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413" w:right="413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ves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the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beg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nni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g</w:t>
            </w:r>
            <w:r>
              <w:rPr>
                <w:rFonts w:ascii="Calibri" w:eastAsia="Calibri" w:hAnsi="Calibri" w:cs="Calibri"/>
                <w:spacing w:val="-8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ll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t</w:t>
            </w:r>
            <w:r>
              <w:rPr>
                <w:rFonts w:ascii="Calibri" w:eastAsia="Calibri" w:hAnsi="Calibri" w:cs="Calibri"/>
                <w:spacing w:val="1"/>
                <w:w w:val="99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e</w:t>
            </w:r>
          </w:p>
          <w:p w:rsidR="00807ED6" w:rsidRDefault="002F2B5E">
            <w:pPr>
              <w:spacing w:before="22"/>
              <w:ind w:left="1254" w:right="125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worksheet</w:t>
            </w:r>
            <w:r>
              <w:rPr>
                <w:rFonts w:ascii="Calibri" w:eastAsia="Calibri" w:hAnsi="Calibri" w:cs="Calibri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w w:val="99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1)</w:t>
            </w:r>
          </w:p>
        </w:tc>
        <w:tc>
          <w:tcPr>
            <w:tcW w:w="2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807ED6"/>
        </w:tc>
        <w:tc>
          <w:tcPr>
            <w:tcW w:w="20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>
            <w:pPr>
              <w:spacing w:line="260" w:lineRule="exact"/>
              <w:ind w:left="398" w:right="39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Points</w:t>
            </w:r>
            <w:r>
              <w:rPr>
                <w:rFonts w:ascii="Calibri" w:eastAsia="Calibri" w:hAnsi="Calibri" w:cs="Calibri"/>
                <w:spacing w:val="-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to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the</w:t>
            </w:r>
          </w:p>
          <w:p w:rsidR="00807ED6" w:rsidRDefault="002F2B5E">
            <w:pPr>
              <w:spacing w:before="22" w:line="258" w:lineRule="auto"/>
              <w:ind w:left="256" w:right="256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begi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n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ning</w:t>
            </w:r>
            <w:r>
              <w:rPr>
                <w:rFonts w:ascii="Calibri" w:eastAsia="Calibri" w:hAnsi="Calibri" w:cs="Calibri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f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the worksheet</w:t>
            </w:r>
          </w:p>
        </w:tc>
      </w:tr>
    </w:tbl>
    <w:p w:rsidR="00807ED6" w:rsidRDefault="00807ED6">
      <w:pPr>
        <w:spacing w:before="9" w:line="120" w:lineRule="exact"/>
        <w:rPr>
          <w:sz w:val="12"/>
          <w:szCs w:val="12"/>
        </w:rPr>
      </w:pPr>
    </w:p>
    <w:p w:rsidR="00807ED6" w:rsidRDefault="00807ED6">
      <w:pPr>
        <w:spacing w:line="200" w:lineRule="exact"/>
      </w:pPr>
    </w:p>
    <w:p w:rsidR="00807ED6" w:rsidRPr="001A3D4F" w:rsidRDefault="002F2B5E">
      <w:pPr>
        <w:spacing w:before="15"/>
        <w:ind w:left="140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Ribbon</w:t>
      </w:r>
    </w:p>
    <w:p w:rsidR="00807ED6" w:rsidRDefault="002F2B5E">
      <w:pPr>
        <w:spacing w:before="82" w:line="258" w:lineRule="auto"/>
        <w:ind w:left="140" w:right="38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ges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pack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were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copied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wide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creen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monitor.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W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wide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screen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ribbon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stretched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cr</w:t>
      </w:r>
      <w:r>
        <w:rPr>
          <w:rFonts w:ascii="Calibri" w:eastAsia="Calibri" w:hAnsi="Calibri" w:cs="Calibri"/>
          <w:spacing w:val="1"/>
          <w:sz w:val="22"/>
          <w:szCs w:val="22"/>
        </w:rPr>
        <w:t>os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indow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utton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 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wo</w:t>
      </w:r>
      <w:r>
        <w:rPr>
          <w:rFonts w:ascii="Calibri" w:eastAsia="Calibri" w:hAnsi="Calibri" w:cs="Calibri"/>
          <w:sz w:val="22"/>
          <w:szCs w:val="22"/>
        </w:rPr>
        <w:t>rking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narrower window,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try 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ump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toge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her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layout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look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ttle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different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ones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shown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here,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uttons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there.</w:t>
      </w:r>
    </w:p>
    <w:p w:rsidR="00807ED6" w:rsidRDefault="007E335A">
      <w:pPr>
        <w:spacing w:before="2" w:line="180" w:lineRule="exact"/>
        <w:rPr>
          <w:sz w:val="19"/>
          <w:szCs w:val="19"/>
        </w:rPr>
      </w:pPr>
      <w:r>
        <w:pict>
          <v:group id="_x0000_s1856" style="position:absolute;margin-left:70.15pt;margin-top:508.7pt;width:484.8pt;height:40.2pt;z-index:-251681280;mso-position-horizontal-relative:page;mso-position-vertical-relative:page" coordorigin="1266,7954" coordsize="9696,804">
            <v:shape id="_x0000_s1865" type="#_x0000_t75" style="position:absolute;left:1290;top:7979;width:9647;height:754">
              <v:imagedata r:id="rId14" o:title=""/>
            </v:shape>
            <v:group id="_x0000_s1857" style="position:absolute;left:1290;top:7979;width:9653;height:769" coordorigin="1290,7979" coordsize="9653,769">
              <v:shape id="_x0000_s1864" style="position:absolute;left:1290;top:7979;width:9653;height:769" coordorigin="1290,7979" coordsize="9653,769" path="m10943,7979r-7,l10936,8732r-9646,l1290,8741r9653,7l10936,8741r7,-9l10943,7979xe" fillcolor="#4e81bc" stroked="f">
                <v:path arrowok="t"/>
              </v:shape>
              <v:group id="_x0000_s1858" style="position:absolute;left:1283;top:7964;width:9660;height:768" coordorigin="1283,7964" coordsize="9660,768">
                <v:shape id="_x0000_s1863" style="position:absolute;left:1283;top:7964;width:9660;height:768" coordorigin="1283,7964" coordsize="9660,768" path="m1283,8732r,-753l1290,7972r9646,l10943,7964r-9660,l1283,8732xe" fillcolor="#4e81bc" stroked="f">
                  <v:path arrowok="t"/>
                </v:shape>
                <v:group id="_x0000_s1859" style="position:absolute;left:1276;top:7972;width:0;height:0" coordorigin="1276,7972" coordsize="0,0">
                  <v:shape id="_x0000_s1862" style="position:absolute;left:1276;top:7972;width:0;height:0" coordorigin="1276,7972" coordsize="0,0" path="m1276,7972r,e" filled="f" strokecolor="#4e81bc" strokeweight=".1pt">
                    <v:path arrowok="t"/>
                  </v:shape>
                  <v:group id="_x0000_s1860" style="position:absolute;left:1276;top:7964;width:9676;height:784" coordorigin="1276,7964" coordsize="9676,784">
                    <v:shape id="_x0000_s1861" style="position:absolute;left:1276;top:7964;width:9676;height:784" coordorigin="1276,7964" coordsize="9676,784" path="m10951,7972r,-5l10948,7964r-5,l10936,7972r-9646,l1283,7979r,753l1283,7964r-7,3l1276,8744r7,4l10943,8748r-9653,-7l1290,7979r9653,l10948,8748r3,-7l10951,7972xe" fillcolor="#4e81bc" stroked="f">
                      <v:path arrowok="t"/>
                    </v:shape>
                  </v:group>
                </v:group>
              </v:group>
            </v:group>
            <w10:wrap anchorx="page" anchory="page"/>
          </v:group>
        </w:pict>
      </w: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7E335A">
      <w:pPr>
        <w:spacing w:line="259" w:lineRule="auto"/>
        <w:ind w:left="140" w:right="405"/>
        <w:rPr>
          <w:rFonts w:ascii="Calibri" w:eastAsia="Calibri" w:hAnsi="Calibri" w:cs="Calibri"/>
          <w:sz w:val="22"/>
          <w:szCs w:val="22"/>
        </w:rPr>
      </w:pPr>
      <w:r>
        <w:pict>
          <v:group id="_x0000_s1844" style="position:absolute;left:0;text-align:left;margin-left:109.8pt;margin-top:31.75pt;width:393.1pt;height:60.1pt;z-index:-251680256;mso-position-horizontal-relative:page" coordorigin="2196,635" coordsize="7862,1202">
            <v:shape id="_x0000_s1853" type="#_x0000_t75" style="position:absolute;left:2220;top:661;width:7812;height:1152">
              <v:imagedata r:id="rId15" o:title=""/>
            </v:shape>
            <v:group id="_x0000_s1845" style="position:absolute;left:2213;top:645;width:7828;height:1168" coordorigin="2213,645" coordsize="7828,1168">
              <v:shape id="_x0000_s1852" style="position:absolute;left:2213;top:645;width:7828;height:1168" coordorigin="2213,645" coordsize="7828,1168" path="m2213,1813r,-1152l2220,653r7812,l10040,645r-7827,l2213,1813xe" fillcolor="#4e81bc" stroked="f">
                <v:path arrowok="t"/>
              </v:shape>
              <v:group id="_x0000_s1846" style="position:absolute;left:2206;top:653;width:0;height:0" coordorigin="2206,653" coordsize="0,0">
                <v:shape id="_x0000_s1851" style="position:absolute;left:2206;top:653;width:0;height:0" coordorigin="2206,653" coordsize="0,0" path="m2206,653r,e" filled="f" strokecolor="#4e81bc" strokeweight=".1pt">
                  <v:path arrowok="t"/>
                </v:shape>
                <v:group id="_x0000_s1847" style="position:absolute;left:2206;top:645;width:7842;height:1182" coordorigin="2206,645" coordsize="7842,1182">
                  <v:shape id="_x0000_s1850" style="position:absolute;left:2206;top:645;width:7842;height:1182" coordorigin="2206,645" coordsize="7842,1182" path="m10048,1820r,-1171l10040,645r-8,8l2220,653r-7,8l2213,1813r,-1168l2206,649r,1176l2213,1827r7827,l2220,1820r,-1159l10040,661r8,1164l10048,1820xe" fillcolor="#4e81bc" stroked="f">
                    <v:path arrowok="t"/>
                  </v:shape>
                  <v:group id="_x0000_s1848" style="position:absolute;left:2220;top:661;width:7820;height:1166" coordorigin="2220,661" coordsize="7820,1166">
                    <v:shape id="_x0000_s1849" style="position:absolute;left:2220;top:661;width:7820;height:1166" coordorigin="2220,661" coordsize="7820,1166" path="m10040,661r-8,l10032,1813r-7812,l2220,1820r7820,7l10032,1820r8,-7l10040,661xe" fillcolor="#4e81bc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22"/>
          <w:szCs w:val="22"/>
        </w:rPr>
        <w:t>Here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can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how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fo</w:t>
      </w:r>
      <w:r w:rsidR="002F2B5E">
        <w:rPr>
          <w:rFonts w:ascii="Calibri" w:eastAsia="Calibri" w:hAnsi="Calibri" w:cs="Calibri"/>
          <w:sz w:val="22"/>
          <w:szCs w:val="22"/>
        </w:rPr>
        <w:t>nt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group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is now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thr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bu</w:t>
      </w:r>
      <w:r w:rsidR="002F2B5E">
        <w:rPr>
          <w:rFonts w:ascii="Calibri" w:eastAsia="Calibri" w:hAnsi="Calibri" w:cs="Calibri"/>
          <w:sz w:val="22"/>
          <w:szCs w:val="22"/>
        </w:rPr>
        <w:t>ttons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gh,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how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some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butto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like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Cut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Copy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ha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v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lost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their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xt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labels.</w:t>
      </w:r>
    </w:p>
    <w:p w:rsidR="00807ED6" w:rsidRDefault="00807ED6">
      <w:pPr>
        <w:spacing w:before="8" w:line="120" w:lineRule="exact"/>
        <w:rPr>
          <w:sz w:val="12"/>
          <w:szCs w:val="12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Pr="001A3D4F" w:rsidRDefault="00807ED6">
      <w:pPr>
        <w:spacing w:line="200" w:lineRule="exact"/>
      </w:pPr>
    </w:p>
    <w:p w:rsidR="00807ED6" w:rsidRPr="001A3D4F" w:rsidRDefault="00807ED6">
      <w:pPr>
        <w:spacing w:line="200" w:lineRule="exact"/>
      </w:pPr>
    </w:p>
    <w:p w:rsidR="00807ED6" w:rsidRPr="001A3D4F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Clipboard</w:t>
      </w:r>
    </w:p>
    <w:p w:rsidR="00807ED6" w:rsidRDefault="002F2B5E" w:rsidP="001A3D4F">
      <w:pPr>
        <w:spacing w:before="22" w:line="258" w:lineRule="auto"/>
        <w:ind w:left="140" w:right="30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Cut,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Copy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Paste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ipboard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features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built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Windows.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pboard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mporary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storage place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pictures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clipboard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only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store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me.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crosoft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Office 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Multi‐C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ipboard</w:t>
      </w:r>
      <w:r>
        <w:rPr>
          <w:rFonts w:ascii="Calibri" w:eastAsia="Calibri" w:hAnsi="Calibri" w:cs="Calibri"/>
          <w:spacing w:val="-1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store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24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tem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Paste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tton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shortcuts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Paste </w:t>
      </w:r>
      <w:r>
        <w:rPr>
          <w:rFonts w:ascii="Calibri" w:eastAsia="Calibri" w:hAnsi="Calibri" w:cs="Calibri"/>
          <w:sz w:val="22"/>
          <w:szCs w:val="22"/>
        </w:rPr>
        <w:lastRenderedPageBreak/>
        <w:t>option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only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correspond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most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recently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copi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tem.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clipboard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pane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must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disp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ayed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 able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feature.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spacing w:line="257" w:lineRule="auto"/>
        <w:ind w:left="680" w:right="10" w:hanging="540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Cut</w:t>
      </w:r>
      <w:r w:rsidRPr="001A3D4F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Copie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selec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io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cl</w:t>
      </w:r>
      <w:r>
        <w:rPr>
          <w:rFonts w:ascii="Calibri" w:eastAsia="Calibri" w:hAnsi="Calibri" w:cs="Calibri"/>
          <w:spacing w:val="-1"/>
          <w:sz w:val="22"/>
          <w:szCs w:val="22"/>
        </w:rPr>
        <w:t>ip</w:t>
      </w:r>
      <w:r>
        <w:rPr>
          <w:rFonts w:ascii="Calibri" w:eastAsia="Calibri" w:hAnsi="Calibri" w:cs="Calibri"/>
          <w:spacing w:val="-2"/>
          <w:sz w:val="22"/>
          <w:szCs w:val="22"/>
        </w:rPr>
        <w:t>boa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ec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im</w:t>
      </w:r>
      <w:r>
        <w:rPr>
          <w:rFonts w:ascii="Calibri" w:eastAsia="Calibri" w:hAnsi="Calibri" w:cs="Calibri"/>
          <w:spacing w:val="-1"/>
          <w:sz w:val="22"/>
          <w:szCs w:val="22"/>
        </w:rPr>
        <w:t>ag</w:t>
      </w:r>
      <w:r>
        <w:rPr>
          <w:rFonts w:ascii="Calibri" w:eastAsia="Calibri" w:hAnsi="Calibri" w:cs="Calibri"/>
          <w:spacing w:val="-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will </w:t>
      </w:r>
      <w:r w:rsidR="001A3D4F"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2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>ap</w:t>
      </w:r>
      <w:r>
        <w:rPr>
          <w:rFonts w:ascii="Calibri" w:eastAsia="Calibri" w:hAnsi="Calibri" w:cs="Calibri"/>
          <w:spacing w:val="-3"/>
          <w:sz w:val="22"/>
          <w:szCs w:val="22"/>
        </w:rPr>
        <w:t>p</w:t>
      </w:r>
      <w:r>
        <w:rPr>
          <w:rFonts w:ascii="Calibri" w:eastAsia="Calibri" w:hAnsi="Calibri" w:cs="Calibri"/>
          <w:spacing w:val="-2"/>
          <w:sz w:val="22"/>
          <w:szCs w:val="22"/>
        </w:rPr>
        <w:t>ea</w:t>
      </w:r>
      <w:r>
        <w:rPr>
          <w:rFonts w:ascii="Calibri" w:eastAsia="Calibri" w:hAnsi="Calibri" w:cs="Calibri"/>
          <w:spacing w:val="-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’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cell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Exce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wait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un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pa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pacing w:val="-2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ori</w:t>
      </w:r>
      <w:r>
        <w:rPr>
          <w:rFonts w:ascii="Calibri" w:eastAsia="Calibri" w:hAnsi="Calibri" w:cs="Calibri"/>
          <w:spacing w:val="-3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807ED6" w:rsidP="001A3D4F">
      <w:pPr>
        <w:spacing w:before="3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Copy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Copie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selection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pboa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d.</w:t>
      </w:r>
    </w:p>
    <w:p w:rsidR="00807ED6" w:rsidRDefault="00807ED6" w:rsidP="001A3D4F">
      <w:pPr>
        <w:spacing w:before="1" w:line="160" w:lineRule="exact"/>
        <w:jc w:val="both"/>
        <w:rPr>
          <w:sz w:val="16"/>
          <w:szCs w:val="16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Paste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 Retr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eves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most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recent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text/obje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pboard.</w:t>
      </w:r>
      <w:r w:rsidR="001A3D4F">
        <w:rPr>
          <w:rFonts w:ascii="Calibri" w:eastAsia="Calibri" w:hAnsi="Calibri" w:cs="Calibri"/>
          <w:sz w:val="22"/>
          <w:szCs w:val="22"/>
        </w:rPr>
        <w:t xml:space="preserve"> </w:t>
      </w:r>
    </w:p>
    <w:p w:rsidR="00807ED6" w:rsidRDefault="00807ED6" w:rsidP="001A3D4F">
      <w:pPr>
        <w:spacing w:before="5" w:line="140" w:lineRule="exact"/>
        <w:jc w:val="both"/>
        <w:rPr>
          <w:sz w:val="15"/>
          <w:szCs w:val="15"/>
        </w:rPr>
      </w:pPr>
    </w:p>
    <w:p w:rsidR="00807ED6" w:rsidRPr="001A3D4F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Formatting</w:t>
      </w:r>
      <w:r w:rsidRPr="001A3D4F">
        <w:rPr>
          <w:rFonts w:ascii="Calibri" w:eastAsia="Calibri" w:hAnsi="Calibri" w:cs="Calibri"/>
          <w:b/>
          <w:spacing w:val="-11"/>
          <w:sz w:val="22"/>
          <w:szCs w:val="22"/>
        </w:rPr>
        <w:t xml:space="preserve"> </w:t>
      </w:r>
      <w:r w:rsidRPr="001A3D4F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Pr="001A3D4F">
        <w:rPr>
          <w:rFonts w:ascii="Calibri" w:eastAsia="Calibri" w:hAnsi="Calibri" w:cs="Calibri"/>
          <w:b/>
          <w:sz w:val="22"/>
          <w:szCs w:val="22"/>
        </w:rPr>
        <w:t>ells</w:t>
      </w:r>
    </w:p>
    <w:p w:rsidR="00807ED6" w:rsidRDefault="002F2B5E" w:rsidP="001A3D4F">
      <w:pPr>
        <w:spacing w:before="22" w:line="258" w:lineRule="auto"/>
        <w:ind w:left="140" w:right="15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most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matti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options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found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Home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Tab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pti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found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99"/>
          <w:sz w:val="22"/>
          <w:szCs w:val="22"/>
        </w:rPr>
        <w:t>Format Cells</w:t>
      </w:r>
      <w:r>
        <w:rPr>
          <w:rFonts w:ascii="Calibri" w:eastAsia="Calibri" w:hAnsi="Calibri" w:cs="Calibri"/>
          <w:sz w:val="22"/>
          <w:szCs w:val="22"/>
        </w:rPr>
        <w:t xml:space="preserve"> windo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ain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several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help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ents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spreadsheet.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window can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using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7E335A">
        <w:pict>
          <v:shape id="_x0000_i1025" type="#_x0000_t75" style="width:12pt;height:12pt">
            <v:imagedata r:id="rId16" o:title=""/>
          </v:shape>
        </w:pict>
      </w:r>
      <w:r>
        <w:rPr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More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Options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tton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Forma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gnment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 xml:space="preserve">Number </w:t>
      </w:r>
      <w:r>
        <w:rPr>
          <w:rFonts w:ascii="Calibri" w:eastAsia="Calibri" w:hAnsi="Calibri" w:cs="Calibri"/>
          <w:sz w:val="22"/>
          <w:szCs w:val="22"/>
        </w:rPr>
        <w:t>groups.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also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board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Shortc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Ct</w:t>
      </w:r>
      <w:r>
        <w:rPr>
          <w:rFonts w:ascii="Calibri" w:eastAsia="Calibri" w:hAnsi="Calibri" w:cs="Calibri"/>
          <w:b/>
          <w:sz w:val="22"/>
          <w:szCs w:val="22"/>
        </w:rPr>
        <w:t>rl‐1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Format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Cells…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ight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click shortcut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en</w:t>
      </w:r>
      <w:r>
        <w:rPr>
          <w:rFonts w:ascii="Calibri" w:eastAsia="Calibri" w:hAnsi="Calibri" w:cs="Calibri"/>
          <w:sz w:val="22"/>
          <w:szCs w:val="22"/>
        </w:rPr>
        <w:t>u.</w:t>
      </w:r>
    </w:p>
    <w:p w:rsidR="00807ED6" w:rsidRDefault="00807ED6" w:rsidP="001A3D4F">
      <w:pPr>
        <w:spacing w:before="5" w:line="160" w:lineRule="exact"/>
        <w:jc w:val="both"/>
        <w:rPr>
          <w:sz w:val="16"/>
          <w:szCs w:val="16"/>
        </w:rPr>
        <w:sectPr w:rsidR="00807ED6">
          <w:footerReference w:type="default" r:id="rId17"/>
          <w:pgSz w:w="12240" w:h="15840"/>
          <w:pgMar w:top="980" w:right="1300" w:bottom="280" w:left="1300" w:header="797" w:footer="690" w:gutter="0"/>
          <w:pgNumType w:start="3"/>
          <w:cols w:space="720"/>
        </w:sectPr>
      </w:pPr>
    </w:p>
    <w:p w:rsidR="00807ED6" w:rsidRPr="001A3D4F" w:rsidRDefault="002F2B5E" w:rsidP="001A3D4F">
      <w:pPr>
        <w:spacing w:before="15"/>
        <w:ind w:left="140"/>
        <w:jc w:val="both"/>
        <w:rPr>
          <w:rFonts w:ascii="Calibri" w:eastAsia="Calibri" w:hAnsi="Calibri" w:cs="Calibri"/>
          <w:b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Font</w:t>
      </w:r>
    </w:p>
    <w:p w:rsidR="00807ED6" w:rsidRDefault="002F2B5E" w:rsidP="001A3D4F">
      <w:pPr>
        <w:tabs>
          <w:tab w:val="left" w:pos="580"/>
        </w:tabs>
        <w:spacing w:before="20"/>
        <w:ind w:left="590" w:right="221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Font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l(s).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 different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</w:t>
      </w:r>
      <w:r>
        <w:rPr>
          <w:rFonts w:ascii="Calibri" w:eastAsia="Calibri" w:hAnsi="Calibri" w:cs="Calibri"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show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same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tters.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tabs>
          <w:tab w:val="left" w:pos="580"/>
        </w:tabs>
        <w:ind w:left="590" w:right="-4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Font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Size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siz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letters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font).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ger num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give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larger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fonts.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Increase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Font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ncrea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size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4.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Decr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ase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Font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Decreases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font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size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5.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Bold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Makes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cell(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old</w:t>
      </w:r>
    </w:p>
    <w:p w:rsidR="00807ED6" w:rsidRDefault="00807ED6" w:rsidP="001A3D4F">
      <w:pPr>
        <w:spacing w:before="1" w:line="160" w:lineRule="exact"/>
        <w:jc w:val="both"/>
        <w:rPr>
          <w:sz w:val="16"/>
          <w:szCs w:val="16"/>
        </w:rPr>
      </w:pPr>
    </w:p>
    <w:p w:rsidR="00807ED6" w:rsidRDefault="002F2B5E" w:rsidP="001A3D4F">
      <w:pPr>
        <w:spacing w:line="260" w:lineRule="exact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6.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Italic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ll(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Italic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i/>
          <w:sz w:val="22"/>
          <w:szCs w:val="22"/>
        </w:rPr>
        <w:t>zed</w:t>
      </w:r>
    </w:p>
    <w:p w:rsidR="00807ED6" w:rsidRDefault="002F2B5E" w:rsidP="001A3D4F">
      <w:pPr>
        <w:spacing w:before="83"/>
        <w:ind w:left="712"/>
        <w:jc w:val="both"/>
        <w:rPr>
          <w:rFonts w:ascii="Calibri" w:eastAsia="Calibri" w:hAnsi="Calibri" w:cs="Calibri"/>
          <w:sz w:val="22"/>
          <w:szCs w:val="22"/>
        </w:rPr>
      </w:pPr>
      <w:r>
        <w:br w:type="column"/>
      </w:r>
      <w:r>
        <w:rPr>
          <w:rFonts w:ascii="Calibri" w:eastAsia="Calibri" w:hAnsi="Calibri" w:cs="Calibri"/>
          <w:sz w:val="22"/>
          <w:szCs w:val="22"/>
        </w:rPr>
        <w:t xml:space="preserve">1             </w:t>
      </w:r>
      <w:r>
        <w:rPr>
          <w:rFonts w:ascii="Calibri" w:eastAsia="Calibri" w:hAnsi="Calibri" w:cs="Calibri"/>
          <w:spacing w:val="2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2     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3   </w:t>
      </w:r>
      <w:r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</w:t>
      </w:r>
    </w:p>
    <w:p w:rsidR="00807ED6" w:rsidRDefault="00807ED6" w:rsidP="001A3D4F">
      <w:pPr>
        <w:spacing w:before="5" w:line="160" w:lineRule="exact"/>
        <w:jc w:val="both"/>
        <w:rPr>
          <w:sz w:val="17"/>
          <w:szCs w:val="17"/>
        </w:rPr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7E335A" w:rsidP="001A3D4F">
      <w:pPr>
        <w:jc w:val="both"/>
        <w:rPr>
          <w:rFonts w:ascii="Calibri" w:eastAsia="Calibri" w:hAnsi="Calibri" w:cs="Calibri"/>
          <w:sz w:val="22"/>
          <w:szCs w:val="22"/>
        </w:rPr>
        <w:sectPr w:rsidR="00807ED6">
          <w:type w:val="continuous"/>
          <w:pgSz w:w="12240" w:h="15840"/>
          <w:pgMar w:top="1480" w:right="1300" w:bottom="280" w:left="1300" w:header="720" w:footer="720" w:gutter="0"/>
          <w:cols w:num="2" w:space="720" w:equalWidth="0">
            <w:col w:w="5504" w:space="922"/>
            <w:col w:w="3214"/>
          </w:cols>
        </w:sectPr>
      </w:pPr>
      <w:r>
        <w:pict>
          <v:group id="_x0000_s1780" style="position:absolute;left:0;text-align:left;margin-left:377.3pt;margin-top:-78.5pt;width:144.35pt;height:75.55pt;z-index:-251678208;mso-position-horizontal-relative:page" coordorigin="7546,-1570" coordsize="2887,1511">
            <v:shape id="_x0000_s1829" type="#_x0000_t75" style="position:absolute;left:7561;top:-1384;width:2856;height:1193">
              <v:imagedata r:id="rId18" o:title=""/>
            </v:shape>
            <v:group id="_x0000_s1781" style="position:absolute;left:7552;top:-1389;width:2875;height:0" coordorigin="7552,-1389" coordsize="2875,0">
              <v:shape id="_x0000_s1828" style="position:absolute;left:7552;top:-1389;width:2875;height:0" coordorigin="7552,-1389" coordsize="2875,0" path="m7552,-1389r2875,e" filled="f" strokeweight=".20464mm">
                <v:path arrowok="t"/>
              </v:shape>
              <v:group id="_x0000_s1782" style="position:absolute;left:7556;top:-1394;width:0;height:1212" coordorigin="7556,-1394" coordsize="0,1212">
                <v:shape id="_x0000_s1827" style="position:absolute;left:7556;top:-1394;width:0;height:1212" coordorigin="7556,-1394" coordsize="0,1212" path="m7556,-1394r,1212e" filled="f" strokeweight=".58pt">
                  <v:path arrowok="t"/>
                </v:shape>
                <v:group id="_x0000_s1783" style="position:absolute;left:10422;top:-1394;width:0;height:1212" coordorigin="10422,-1394" coordsize="0,1212">
                  <v:shape id="_x0000_s1826" style="position:absolute;left:10422;top:-1394;width:0;height:1212" coordorigin="10422,-1394" coordsize="0,1212" path="m10422,-1394r,1212e" filled="f" strokeweight=".58pt">
                    <v:path arrowok="t"/>
                  </v:shape>
                  <v:group id="_x0000_s1784" style="position:absolute;left:7552;top:-187;width:2875;height:0" coordorigin="7552,-187" coordsize="2875,0">
                    <v:shape id="_x0000_s1825" style="position:absolute;left:7552;top:-187;width:2875;height:0" coordorigin="7552,-187" coordsize="2875,0" path="m7552,-187r2875,e" filled="f" strokeweight=".58pt">
                      <v:path arrowok="t"/>
                    </v:shape>
                    <v:group id="_x0000_s1785" style="position:absolute;left:7703;top:-519;width:120;height:452" coordorigin="7703,-519" coordsize="120,452">
                      <v:shape id="_x0000_s1824" style="position:absolute;left:7703;top:-519;width:120;height:452" coordorigin="7703,-519" coordsize="120,452" path="m7752,-67r20,l7772,-419r51,20l7763,-519r-11,100l7752,-67xe" fillcolor="red" stroked="f">
                        <v:path arrowok="t"/>
                      </v:shape>
                      <v:shape id="_x0000_s1823" style="position:absolute;left:7703;top:-519;width:120;height:452" coordorigin="7703,-519" coordsize="120,452" path="m7752,-419r11,-100l7703,-399r49,l7752,-419xe" fillcolor="red" stroked="f">
                        <v:path arrowok="t"/>
                      </v:shape>
                      <v:shape id="_x0000_s1822" style="position:absolute;left:7703;top:-519;width:120;height:452" coordorigin="7703,-519" coordsize="120,452" path="m7823,-399r-51,-20l7772,-399r51,xe" fillcolor="red" stroked="f">
                        <v:path arrowok="t"/>
                      </v:shape>
                      <v:group id="_x0000_s1786" style="position:absolute;left:8045;top:-519;width:120;height:452" coordorigin="8045,-519" coordsize="120,452">
                        <v:shape id="_x0000_s1821" style="position:absolute;left:8045;top:-519;width:120;height:452" coordorigin="8045,-519" coordsize="120,452" path="m8094,-67r20,l8114,-419r51,20l8105,-519r-11,100l8094,-67xe" fillcolor="red" stroked="f">
                          <v:path arrowok="t"/>
                        </v:shape>
                        <v:shape id="_x0000_s1820" style="position:absolute;left:8045;top:-519;width:120;height:452" coordorigin="8045,-519" coordsize="120,452" path="m8094,-419r11,-100l8045,-399r49,l8094,-419xe" fillcolor="red" stroked="f">
                          <v:path arrowok="t"/>
                        </v:shape>
                        <v:shape id="_x0000_s1819" style="position:absolute;left:8045;top:-519;width:120;height:452" coordorigin="8045,-519" coordsize="120,452" path="m8165,-399r-51,-20l8114,-399r51,xe" fillcolor="red" stroked="f">
                          <v:path arrowok="t"/>
                        </v:shape>
                        <v:group id="_x0000_s1787" style="position:absolute;left:8370;top:-519;width:120;height:452" coordorigin="8370,-519" coordsize="120,452">
                          <v:shape id="_x0000_s1818" style="position:absolute;left:8370;top:-519;width:120;height:452" coordorigin="8370,-519" coordsize="120,452" path="m8419,-67r21,l8440,-419r50,20l8430,-519r-11,100l8419,-67xe" fillcolor="red" stroked="f">
                            <v:path arrowok="t"/>
                          </v:shape>
                          <v:shape id="_x0000_s1817" style="position:absolute;left:8370;top:-519;width:120;height:452" coordorigin="8370,-519" coordsize="120,452" path="m8419,-419r11,-100l8370,-399r49,l8419,-419xe" fillcolor="red" stroked="f">
                            <v:path arrowok="t"/>
                          </v:shape>
                          <v:shape id="_x0000_s1816" style="position:absolute;left:8370;top:-519;width:120;height:452" coordorigin="8370,-519" coordsize="120,452" path="m8490,-399r-50,-20l8440,-399r50,xe" fillcolor="red" stroked="f">
                            <v:path arrowok="t"/>
                          </v:shape>
                          <v:group id="_x0000_s1788" style="position:absolute;left:8940;top:-519;width:120;height:452" coordorigin="8940,-519" coordsize="120,452">
                            <v:shape id="_x0000_s1815" style="position:absolute;left:8940;top:-519;width:120;height:452" coordorigin="8940,-519" coordsize="120,452" path="m8990,-67r21,l9011,-419r49,20l9000,-519r-10,100l8990,-67xe" fillcolor="red" stroked="f">
                              <v:path arrowok="t"/>
                            </v:shape>
                            <v:shape id="_x0000_s1814" style="position:absolute;left:8940;top:-519;width:120;height:452" coordorigin="8940,-519" coordsize="120,452" path="m8990,-419r10,-100l8940,-399r50,l8990,-419xe" fillcolor="red" stroked="f">
                              <v:path arrowok="t"/>
                            </v:shape>
                            <v:shape id="_x0000_s1813" style="position:absolute;left:8940;top:-519;width:120;height:452" coordorigin="8940,-519" coordsize="120,452" path="m9060,-399r-49,-20l9011,-399r49,xe" fillcolor="red" stroked="f">
                              <v:path arrowok="t"/>
                            </v:shape>
                            <v:group id="_x0000_s1789" style="position:absolute;left:9478;top:-519;width:120;height:452" coordorigin="9478,-519" coordsize="120,452">
                              <v:shape id="_x0000_s1812" style="position:absolute;left:9478;top:-519;width:120;height:452" coordorigin="9478,-519" coordsize="120,452" path="m9528,-67r19,l9547,-419r51,20l9538,-519r-10,100l9528,-67xe" fillcolor="red" stroked="f">
                                <v:path arrowok="t"/>
                              </v:shape>
                              <v:shape id="_x0000_s1811" style="position:absolute;left:9478;top:-519;width:120;height:452" coordorigin="9478,-519" coordsize="120,452" path="m9528,-419r10,-100l9478,-399r50,l9528,-419xe" fillcolor="red" stroked="f">
                                <v:path arrowok="t"/>
                              </v:shape>
                              <v:shape id="_x0000_s1810" style="position:absolute;left:9478;top:-519;width:120;height:452" coordorigin="9478,-519" coordsize="120,452" path="m9598,-399r-51,-20l9547,-399r51,xe" fillcolor="red" stroked="f">
                                <v:path arrowok="t"/>
                              </v:shape>
                              <v:group id="_x0000_s1790" style="position:absolute;left:9962;top:-519;width:120;height:452" coordorigin="9962,-519" coordsize="120,452">
                                <v:shape id="_x0000_s1809" style="position:absolute;left:9962;top:-519;width:120;height:452" coordorigin="9962,-519" coordsize="120,452" path="m10013,-67r19,l10032,-419r50,20l10022,-519r-9,100l10013,-67xe" fillcolor="red" stroked="f">
                                  <v:path arrowok="t"/>
                                </v:shape>
                                <v:shape id="_x0000_s1808" style="position:absolute;left:9962;top:-519;width:120;height:452" coordorigin="9962,-519" coordsize="120,452" path="m10013,-419r9,-100l9962,-399r51,l10013,-419xe" fillcolor="red" stroked="f">
                                  <v:path arrowok="t"/>
                                </v:shape>
                                <v:shape id="_x0000_s1807" style="position:absolute;left:9962;top:-519;width:120;height:452" coordorigin="9962,-519" coordsize="120,452" path="m10082,-399r-50,-20l10032,-399r50,xe" fillcolor="red" stroked="f">
                                  <v:path arrowok="t"/>
                                </v:shape>
                                <v:group id="_x0000_s1791" style="position:absolute;left:10214;top:-241;width:120;height:174" coordorigin="10214,-241" coordsize="120,174">
                                  <v:shape id="_x0000_s1806" style="position:absolute;left:10214;top:-241;width:120;height:174" coordorigin="10214,-241" coordsize="120,174" path="m10264,-67r20,l10284,-140r50,21l10274,-241r-10,101l10264,-67xe" fillcolor="red" stroked="f">
                                    <v:path arrowok="t"/>
                                  </v:shape>
                                  <v:shape id="_x0000_s1805" style="position:absolute;left:10214;top:-241;width:120;height:174" coordorigin="10214,-241" coordsize="120,174" path="m10264,-140r10,-101l10214,-121r50,1l10264,-140xe" fillcolor="red" stroked="f">
                                    <v:path arrowok="t"/>
                                  </v:shape>
                                  <v:shape id="_x0000_s1804" style="position:absolute;left:10214;top:-241;width:120;height:174" coordorigin="10214,-241" coordsize="120,174" path="m10334,-119r-50,-21l10284,-120r50,1xe" fillcolor="red" stroked="f">
                                    <v:path arrowok="t"/>
                                  </v:shape>
                                  <v:group id="_x0000_s1792" style="position:absolute;left:8418;top:-1563;width:120;height:216" coordorigin="8418,-1563" coordsize="120,216">
                                    <v:shape id="_x0000_s1803" style="position:absolute;left:8418;top:-1563;width:120;height:216" coordorigin="8418,-1563" coordsize="120,216" path="m8468,-1467r-50,l8478,-1347r60,-120l8489,-1467r,20l8468,-1447r,-20xe" fillcolor="red" stroked="f">
                                      <v:path arrowok="t"/>
                                    </v:shape>
                                    <v:shape id="_x0000_s1802" style="position:absolute;left:8418;top:-1563;width:120;height:216" coordorigin="8418,-1563" coordsize="120,216" path="m8468,-1447r21,l8489,-1563r-21,l8468,-1447xe" fillcolor="red" stroked="f">
                                      <v:path arrowok="t"/>
                                    </v:shape>
                                    <v:group id="_x0000_s1793" style="position:absolute;left:9241;top:-1563;width:120;height:216" coordorigin="9241,-1563" coordsize="120,216">
                                      <v:shape id="_x0000_s1801" style="position:absolute;left:9241;top:-1563;width:120;height:216" coordorigin="9241,-1563" coordsize="120,216" path="m9292,-1467r-51,l9300,-1347r61,-120l9311,-1467r,20l9292,-1447r,-20xe" fillcolor="red" stroked="f">
                                        <v:path arrowok="t"/>
                                      </v:shape>
                                      <v:shape id="_x0000_s1800" style="position:absolute;left:9241;top:-1563;width:120;height:216" coordorigin="9241,-1563" coordsize="120,216" path="m9292,-1447r19,l9311,-1467r1,-96l9292,-1563r,116xe" fillcolor="red" stroked="f">
                                        <v:path arrowok="t"/>
                                      </v:shape>
                                      <v:group id="_x0000_s1794" style="position:absolute;left:9804;top:-1563;width:120;height:216" coordorigin="9804,-1563" coordsize="120,216">
                                        <v:shape id="_x0000_s1799" style="position:absolute;left:9804;top:-1563;width:120;height:216" coordorigin="9804,-1563" coordsize="120,216" path="m9853,-1467r-49,l9864,-1347r60,-120l9874,-1467r,20l9853,-1447r,-20xe" fillcolor="red" stroked="f">
                                          <v:path arrowok="t"/>
                                        </v:shape>
                                        <v:shape id="_x0000_s1798" style="position:absolute;left:9804;top:-1563;width:120;height:216" coordorigin="9804,-1563" coordsize="120,216" path="m9853,-1447r21,l9874,-1563r-21,l9853,-1447xe" fillcolor="red" stroked="f">
                                          <v:path arrowok="t"/>
                                        </v:shape>
                                        <v:group id="_x0000_s1795" style="position:absolute;left:10139;top:-1563;width:120;height:216" coordorigin="10139,-1563" coordsize="120,216">
                                          <v:shape id="_x0000_s1797" style="position:absolute;left:10139;top:-1563;width:120;height:216" coordorigin="10139,-1563" coordsize="120,216" path="m10188,-1467r-49,l10199,-1347r60,-120l10208,-1467r,20l10188,-1447r,-20xe" fillcolor="red" stroked="f">
                                            <v:path arrowok="t"/>
                                          </v:shape>
                                          <v:shape id="_x0000_s1796" style="position:absolute;left:10139;top:-1563;width:120;height:216" coordorigin="10139,-1563" coordsize="120,216" path="m10188,-1447r20,l10208,-1563r-20,l10188,-1447xe" fillcolor="red" stroked="f">
                                            <v:path arrowok="t"/>
                                          </v:shape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771" style="position:absolute;left:0;text-align:left;margin-left:368.45pt;margin-top:-93pt;width:171.8pt;height:116.3pt;z-index:-251677184;mso-position-horizontal-relative:page" coordorigin="7369,-1860" coordsize="3436,2326">
            <v:group id="_x0000_s1772" style="position:absolute;left:7375;top:-1850;width:3425;height:0" coordorigin="7375,-1850" coordsize="3425,0">
              <v:shape id="_x0000_s1779" style="position:absolute;left:7375;top:-1850;width:3425;height:0" coordorigin="7375,-1850" coordsize="3425,0" path="m7375,-1850r3425,e" filled="f" strokeweight=".58pt">
                <v:path arrowok="t"/>
              </v:shape>
              <v:group id="_x0000_s1773" style="position:absolute;left:7380;top:-1855;width:0;height:2315" coordorigin="7380,-1855" coordsize="0,2315">
                <v:shape id="_x0000_s1778" style="position:absolute;left:7380;top:-1855;width:0;height:2315" coordorigin="7380,-1855" coordsize="0,2315" path="m7380,-1855r,2315e" filled="f" strokeweight=".58pt">
                  <v:path arrowok="t"/>
                </v:shape>
                <v:group id="_x0000_s1774" style="position:absolute;left:7375;top:455;width:3415;height:0" coordorigin="7375,455" coordsize="3415,0">
                  <v:shape id="_x0000_s1777" style="position:absolute;left:7375;top:455;width:3415;height:0" coordorigin="7375,455" coordsize="3415,0" path="m7375,455r3415,e" filled="f" strokeweight=".58pt">
                    <v:path arrowok="t"/>
                  </v:shape>
                  <v:group id="_x0000_s1775" style="position:absolute;left:10795;top:-1855;width:0;height:2315" coordorigin="10795,-1855" coordsize="0,2315">
                    <v:shape id="_x0000_s1776" style="position:absolute;left:10795;top:-1855;width:0;height:2315" coordorigin="10795,-1855" coordsize="0,2315" path="m10795,-1855r,2315e" filled="f" strokeweight=".58pt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22"/>
          <w:szCs w:val="22"/>
        </w:rPr>
        <w:t xml:space="preserve">5   </w:t>
      </w:r>
      <w:r w:rsidR="002F2B5E">
        <w:rPr>
          <w:rFonts w:ascii="Calibri" w:eastAsia="Calibri" w:hAnsi="Calibri" w:cs="Calibri"/>
          <w:spacing w:val="2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6   </w:t>
      </w:r>
      <w:r w:rsidR="002F2B5E">
        <w:rPr>
          <w:rFonts w:ascii="Calibri" w:eastAsia="Calibri" w:hAnsi="Calibri" w:cs="Calibri"/>
          <w:spacing w:val="1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7        </w:t>
      </w:r>
      <w:r w:rsidR="002F2B5E">
        <w:rPr>
          <w:rFonts w:ascii="Calibri" w:eastAsia="Calibri" w:hAnsi="Calibri" w:cs="Calibri"/>
          <w:spacing w:val="2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8       </w:t>
      </w:r>
      <w:r w:rsidR="002F2B5E"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9    </w:t>
      </w:r>
      <w:r w:rsidR="002F2B5E"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10 </w:t>
      </w:r>
      <w:r w:rsidR="002F2B5E">
        <w:rPr>
          <w:rFonts w:ascii="Calibri" w:eastAsia="Calibri" w:hAnsi="Calibri" w:cs="Calibri"/>
          <w:spacing w:val="2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11</w:t>
      </w:r>
    </w:p>
    <w:p w:rsidR="00807ED6" w:rsidRDefault="00807ED6" w:rsidP="001A3D4F">
      <w:pPr>
        <w:spacing w:before="9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spacing w:before="15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7.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Underline</w:t>
      </w:r>
      <w:r>
        <w:rPr>
          <w:rFonts w:ascii="Calibri" w:eastAsia="Calibri" w:hAnsi="Calibri" w:cs="Calibri"/>
          <w:b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Makes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Under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l</w:t>
      </w:r>
      <w:r>
        <w:rPr>
          <w:rFonts w:ascii="Calibri" w:eastAsia="Calibri" w:hAnsi="Calibri" w:cs="Calibri"/>
          <w:sz w:val="22"/>
          <w:szCs w:val="22"/>
          <w:u w:val="single" w:color="000000"/>
        </w:rPr>
        <w:t>ine</w:t>
      </w:r>
      <w:r>
        <w:rPr>
          <w:rFonts w:ascii="Calibri" w:eastAsia="Calibri" w:hAnsi="Calibri" w:cs="Calibri"/>
          <w:spacing w:val="1"/>
          <w:sz w:val="22"/>
          <w:szCs w:val="22"/>
          <w:u w:val="single" w:color="000000"/>
        </w:rPr>
        <w:t>d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drop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z w:val="22"/>
          <w:szCs w:val="22"/>
          <w:u w:val="double" w:color="000000"/>
        </w:rPr>
        <w:t>doub</w:t>
      </w:r>
      <w:r>
        <w:rPr>
          <w:rFonts w:ascii="Calibri" w:eastAsia="Calibri" w:hAnsi="Calibri" w:cs="Calibri"/>
          <w:spacing w:val="1"/>
          <w:sz w:val="22"/>
          <w:szCs w:val="22"/>
          <w:u w:val="double" w:color="000000"/>
        </w:rPr>
        <w:t>l</w:t>
      </w:r>
      <w:r>
        <w:rPr>
          <w:rFonts w:ascii="Calibri" w:eastAsia="Calibri" w:hAnsi="Calibri" w:cs="Calibri"/>
          <w:sz w:val="22"/>
          <w:szCs w:val="22"/>
          <w:u w:val="double" w:color="000000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derlin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8.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Borders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removes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borders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dro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down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4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  <w:u w:val="thick" w:color="000000"/>
        </w:rPr>
        <w:t>M</w:t>
      </w:r>
      <w:r>
        <w:rPr>
          <w:rFonts w:ascii="Calibri" w:eastAsia="Calibri" w:hAnsi="Calibri" w:cs="Calibri"/>
          <w:b/>
          <w:sz w:val="22"/>
          <w:szCs w:val="22"/>
        </w:rPr>
        <w:t>ore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Borders…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9.    </w:t>
      </w:r>
      <w:r>
        <w:rPr>
          <w:rFonts w:ascii="Calibri" w:eastAsia="Calibri" w:hAnsi="Calibri" w:cs="Calibri"/>
          <w:spacing w:val="2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Fill Color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hanges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kgr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lor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(s).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ind w:left="14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10.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Font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olor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Changes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color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nt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(s).</w:t>
      </w:r>
    </w:p>
    <w:p w:rsidR="00807ED6" w:rsidRDefault="00807ED6" w:rsidP="001A3D4F">
      <w:pPr>
        <w:spacing w:before="10" w:line="140" w:lineRule="exact"/>
        <w:jc w:val="both"/>
        <w:rPr>
          <w:sz w:val="15"/>
          <w:szCs w:val="15"/>
        </w:rPr>
      </w:pPr>
    </w:p>
    <w:p w:rsidR="00807ED6" w:rsidRDefault="002F2B5E" w:rsidP="001A3D4F">
      <w:pPr>
        <w:spacing w:line="260" w:lineRule="exact"/>
        <w:ind w:left="14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11.  </w:t>
      </w:r>
      <w:r>
        <w:rPr>
          <w:rFonts w:ascii="Calibri" w:eastAsia="Calibri" w:hAnsi="Calibri" w:cs="Calibri"/>
          <w:spacing w:val="11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More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Options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 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button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dialog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window.</w:t>
      </w:r>
    </w:p>
    <w:p w:rsidR="00807ED6" w:rsidRDefault="00807ED6" w:rsidP="001A3D4F">
      <w:pPr>
        <w:spacing w:before="9" w:line="260" w:lineRule="exact"/>
        <w:jc w:val="both"/>
        <w:rPr>
          <w:sz w:val="26"/>
          <w:szCs w:val="26"/>
        </w:rPr>
        <w:sectPr w:rsidR="00807ED6">
          <w:type w:val="continuous"/>
          <w:pgSz w:w="12240" w:h="15840"/>
          <w:pgMar w:top="1480" w:right="1300" w:bottom="280" w:left="1300" w:header="720" w:footer="720" w:gutter="0"/>
          <w:cols w:space="720"/>
        </w:sectPr>
      </w:pPr>
    </w:p>
    <w:p w:rsidR="00807ED6" w:rsidRPr="001A3D4F" w:rsidRDefault="002F2B5E" w:rsidP="001A3D4F">
      <w:pPr>
        <w:spacing w:before="15"/>
        <w:ind w:left="140"/>
        <w:jc w:val="both"/>
        <w:rPr>
          <w:rFonts w:ascii="Calibri" w:eastAsia="Calibri" w:hAnsi="Calibri" w:cs="Calibri"/>
          <w:b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Alignment</w:t>
      </w:r>
    </w:p>
    <w:p w:rsidR="00807ED6" w:rsidRDefault="002F2B5E" w:rsidP="001A3D4F">
      <w:pPr>
        <w:spacing w:before="20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Top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Ali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ertically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aligns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cell.</w:t>
      </w:r>
    </w:p>
    <w:p w:rsidR="00807ED6" w:rsidRDefault="00807ED6" w:rsidP="001A3D4F">
      <w:pPr>
        <w:spacing w:before="9" w:line="120" w:lineRule="exact"/>
        <w:jc w:val="both"/>
        <w:rPr>
          <w:sz w:val="13"/>
          <w:szCs w:val="13"/>
        </w:rPr>
      </w:pPr>
    </w:p>
    <w:p w:rsidR="00807ED6" w:rsidRDefault="002F2B5E" w:rsidP="001A3D4F">
      <w:pPr>
        <w:ind w:left="140" w:right="-5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.    </w:t>
      </w:r>
      <w:r>
        <w:rPr>
          <w:rFonts w:ascii="Calibri" w:eastAsia="Calibri" w:hAnsi="Calibri" w:cs="Calibri"/>
          <w:spacing w:val="3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i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ddl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>Ali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g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Verticall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>li</w:t>
      </w:r>
      <w:r>
        <w:rPr>
          <w:rFonts w:ascii="Calibri" w:eastAsia="Calibri" w:hAnsi="Calibri" w:cs="Calibri"/>
          <w:spacing w:val="-2"/>
          <w:sz w:val="22"/>
          <w:szCs w:val="22"/>
        </w:rPr>
        <w:t>gn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mid</w:t>
      </w:r>
      <w:r>
        <w:rPr>
          <w:rFonts w:ascii="Calibri" w:eastAsia="Calibri" w:hAnsi="Calibri" w:cs="Calibri"/>
          <w:spacing w:val="-3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cell.</w:t>
      </w:r>
    </w:p>
    <w:p w:rsidR="00807ED6" w:rsidRDefault="00807ED6" w:rsidP="001A3D4F">
      <w:pPr>
        <w:spacing w:before="7" w:line="120" w:lineRule="exact"/>
        <w:jc w:val="both"/>
        <w:rPr>
          <w:sz w:val="13"/>
          <w:szCs w:val="13"/>
        </w:rPr>
      </w:pPr>
    </w:p>
    <w:p w:rsidR="00807ED6" w:rsidRDefault="002F2B5E" w:rsidP="001A3D4F">
      <w:pPr>
        <w:tabs>
          <w:tab w:val="left" w:pos="580"/>
        </w:tabs>
        <w:spacing w:line="260" w:lineRule="exact"/>
        <w:ind w:left="586" w:right="164" w:hanging="44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3.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Bottom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Align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tically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ligns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ttom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tabs>
          <w:tab w:val="left" w:pos="580"/>
        </w:tabs>
        <w:spacing w:line="260" w:lineRule="exact"/>
        <w:ind w:left="586" w:right="207" w:hanging="44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Orientation</w:t>
      </w:r>
      <w:r>
        <w:rPr>
          <w:rFonts w:ascii="Calibri" w:eastAsia="Calibri" w:hAnsi="Calibri" w:cs="Calibri"/>
          <w:b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Rota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contents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currently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displayed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option.</w:t>
      </w:r>
    </w:p>
    <w:p w:rsidR="00807ED6" w:rsidRDefault="002F2B5E" w:rsidP="001A3D4F">
      <w:pPr>
        <w:spacing w:before="42"/>
        <w:jc w:val="both"/>
        <w:rPr>
          <w:rFonts w:ascii="Calibri" w:eastAsia="Calibri" w:hAnsi="Calibri" w:cs="Calibri"/>
          <w:sz w:val="18"/>
          <w:szCs w:val="18"/>
        </w:rPr>
      </w:pPr>
      <w:r>
        <w:br w:type="column"/>
      </w:r>
      <w:r>
        <w:rPr>
          <w:rFonts w:ascii="Calibri" w:eastAsia="Calibri" w:hAnsi="Calibri" w:cs="Calibri"/>
          <w:sz w:val="18"/>
          <w:szCs w:val="18"/>
        </w:rPr>
        <w:t xml:space="preserve">1     </w:t>
      </w:r>
      <w:r>
        <w:rPr>
          <w:rFonts w:ascii="Calibri" w:eastAsia="Calibri" w:hAnsi="Calibri" w:cs="Calibri"/>
          <w:spacing w:val="2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2      </w:t>
      </w:r>
      <w:r>
        <w:rPr>
          <w:rFonts w:ascii="Calibri" w:eastAsia="Calibri" w:hAnsi="Calibri" w:cs="Calibri"/>
          <w:spacing w:val="20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3        </w:t>
      </w:r>
      <w:r>
        <w:rPr>
          <w:rFonts w:ascii="Calibri" w:eastAsia="Calibri" w:hAnsi="Calibri" w:cs="Calibri"/>
          <w:spacing w:val="29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 xml:space="preserve">4                            </w:t>
      </w:r>
      <w:r>
        <w:rPr>
          <w:rFonts w:ascii="Calibri" w:eastAsia="Calibri" w:hAnsi="Calibri" w:cs="Calibri"/>
          <w:spacing w:val="25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5</w:t>
      </w:r>
    </w:p>
    <w:p w:rsidR="00807ED6" w:rsidRDefault="00807ED6" w:rsidP="001A3D4F">
      <w:pPr>
        <w:spacing w:before="3" w:line="160" w:lineRule="exact"/>
        <w:jc w:val="both"/>
        <w:rPr>
          <w:sz w:val="16"/>
          <w:szCs w:val="16"/>
        </w:rPr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807ED6" w:rsidP="001A3D4F">
      <w:pPr>
        <w:spacing w:line="200" w:lineRule="exact"/>
        <w:jc w:val="both"/>
      </w:pPr>
    </w:p>
    <w:p w:rsidR="00807ED6" w:rsidRDefault="007E335A" w:rsidP="001A3D4F">
      <w:pPr>
        <w:ind w:left="8"/>
        <w:jc w:val="both"/>
        <w:rPr>
          <w:rFonts w:ascii="Calibri" w:eastAsia="Calibri" w:hAnsi="Calibri" w:cs="Calibri"/>
          <w:sz w:val="18"/>
          <w:szCs w:val="18"/>
        </w:rPr>
        <w:sectPr w:rsidR="00807ED6">
          <w:type w:val="continuous"/>
          <w:pgSz w:w="12240" w:h="15840"/>
          <w:pgMar w:top="1480" w:right="1300" w:bottom="280" w:left="1300" w:header="720" w:footer="720" w:gutter="0"/>
          <w:cols w:num="2" w:space="720" w:equalWidth="0">
            <w:col w:w="5142" w:space="570"/>
            <w:col w:w="3928"/>
          </w:cols>
        </w:sectPr>
      </w:pPr>
      <w:r>
        <w:pict>
          <v:group id="_x0000_s1724" style="position:absolute;left:0;text-align:left;margin-left:342.95pt;margin-top:-75.15pt;width:188.95pt;height:73.55pt;z-index:-251679232;mso-position-horizontal-relative:page" coordorigin="6859,-1503" coordsize="3779,1471">
            <v:shape id="_x0000_s1770" type="#_x0000_t75" style="position:absolute;left:6874;top:-1387;width:3750;height:1276">
              <v:imagedata r:id="rId19" o:title=""/>
            </v:shape>
            <v:group id="_x0000_s1725" style="position:absolute;left:6866;top:-1395;width:3764;height:1290" coordorigin="6866,-1395" coordsize="3764,1290">
              <v:shape id="_x0000_s1769" style="position:absolute;left:6866;top:-1395;width:3764;height:1290" coordorigin="6866,-1395" coordsize="3764,1290" path="m6866,-1395r3765,l10631,-105r-3765,l6866,-1395xe" filled="f" strokecolor="#4e81bc">
                <v:path arrowok="t"/>
              </v:shape>
              <v:group id="_x0000_s1726" style="position:absolute;left:9548;top:-1495;width:120;height:216" coordorigin="9548,-1495" coordsize="120,216">
                <v:shape id="_x0000_s1768" style="position:absolute;left:9548;top:-1495;width:120;height:216" coordorigin="9548,-1495" coordsize="120,216" path="m9599,-1399r-51,l9608,-1279r60,-120l9618,-1399r,20l9599,-1379r,-20xe" fillcolor="red" stroked="f">
                  <v:path arrowok="t"/>
                </v:shape>
                <v:shape id="_x0000_s1767" style="position:absolute;left:9548;top:-1495;width:120;height:216" coordorigin="9548,-1495" coordsize="120,216" path="m9599,-1379r19,l9618,-1495r-19,l9599,-1379xe" fillcolor="red" stroked="f">
                  <v:path arrowok="t"/>
                </v:shape>
                <v:group id="_x0000_s1727" style="position:absolute;left:8252;top:-1495;width:120;height:216" coordorigin="8252,-1495" coordsize="120,216">
                  <v:shape id="_x0000_s1766" style="position:absolute;left:8252;top:-1495;width:120;height:216" coordorigin="8252,-1495" coordsize="120,216" path="m8303,-1399r-51,l8312,-1279r60,-120l8322,-1399r,20l8303,-1379r,-20xe" fillcolor="red" stroked="f">
                    <v:path arrowok="t"/>
                  </v:shape>
                  <v:shape id="_x0000_s1765" style="position:absolute;left:8252;top:-1495;width:120;height:216" coordorigin="8252,-1495" coordsize="120,216" path="m8303,-1379r19,l8322,-1495r-19,l8303,-1379xe" fillcolor="red" stroked="f">
                    <v:path arrowok="t"/>
                  </v:shape>
                  <v:group id="_x0000_s1728" style="position:absolute;left:7770;top:-1495;width:120;height:216" coordorigin="7770,-1495" coordsize="120,216">
                    <v:shape id="_x0000_s1764" style="position:absolute;left:7770;top:-1495;width:120;height:216" coordorigin="7770,-1495" coordsize="120,216" path="m7820,-1399r-50,l7830,-1279r60,-120l7841,-1399r,20l7820,-1379r,-20xe" fillcolor="red" stroked="f">
                      <v:path arrowok="t"/>
                    </v:shape>
                    <v:shape id="_x0000_s1763" style="position:absolute;left:7770;top:-1495;width:120;height:216" coordorigin="7770,-1495" coordsize="120,216" path="m7820,-1379r21,l7841,-1495r-21,l7820,-1379xe" fillcolor="red" stroked="f">
                      <v:path arrowok="t"/>
                    </v:shape>
                    <v:group id="_x0000_s1729" style="position:absolute;left:7381;top:-1495;width:120;height:216" coordorigin="7381,-1495" coordsize="120,216">
                      <v:shape id="_x0000_s1762" style="position:absolute;left:7381;top:-1495;width:120;height:216" coordorigin="7381,-1495" coordsize="120,216" path="m7432,-1399r-51,l7440,-1279r61,-119l7451,-1399r,20l7432,-1379r,-20xe" fillcolor="red" stroked="f">
                        <v:path arrowok="t"/>
                      </v:shape>
                      <v:shape id="_x0000_s1761" style="position:absolute;left:7381;top:-1495;width:120;height:216" coordorigin="7381,-1495" coordsize="120,216" path="m7432,-1379r19,l7451,-1399r1,-96l7432,-1495r,116xe" fillcolor="red" stroked="f">
                        <v:path arrowok="t"/>
                      </v:shape>
                      <v:group id="_x0000_s1730" style="position:absolute;left:7003;top:-1495;width:120;height:216" coordorigin="7003,-1495" coordsize="120,216">
                        <v:shape id="_x0000_s1760" style="position:absolute;left:7003;top:-1495;width:120;height:216" coordorigin="7003,-1495" coordsize="120,216" path="m7054,-1399r-51,l7063,-1279r60,-120l7074,-1399r,20l7054,-1379r,-20xe" fillcolor="red" stroked="f">
                          <v:path arrowok="t"/>
                        </v:shape>
                        <v:shape id="_x0000_s1759" style="position:absolute;left:7003;top:-1495;width:120;height:216" coordorigin="7003,-1495" coordsize="120,216" path="m7054,-1379r20,l7074,-1495r-20,l7054,-1379xe" fillcolor="red" stroked="f">
                          <v:path arrowok="t"/>
                        </v:shape>
                        <v:group id="_x0000_s1731" style="position:absolute;left:10508;top:-214;width:120;height:174" coordorigin="10508,-214" coordsize="120,174">
                          <v:shape id="_x0000_s1758" style="position:absolute;left:10508;top:-214;width:120;height:174" coordorigin="10508,-214" coordsize="120,174" path="m10559,-41r19,1l10579,-93r,-20l10628,-93r-58,-121l10559,-113r,72xe" fillcolor="red" stroked="f">
                            <v:path arrowok="t"/>
                          </v:shape>
                          <v:shape id="_x0000_s1757" style="position:absolute;left:10508;top:-214;width:120;height:174" coordorigin="10508,-214" coordsize="120,174" path="m10559,-113r11,-101l10508,-94r51,1l10559,-113xe" fillcolor="red" stroked="f">
                            <v:path arrowok="t"/>
                          </v:shape>
                          <v:shape id="_x0000_s1756" style="position:absolute;left:10508;top:-214;width:120;height:174" coordorigin="10508,-214" coordsize="120,174" path="m10628,-93r-49,-20l10579,-93r49,xe" fillcolor="red" stroked="f">
                            <v:path arrowok="t"/>
                          </v:shape>
                          <v:group id="_x0000_s1732" style="position:absolute;left:7002;top:-519;width:120;height:452" coordorigin="7002,-519" coordsize="120,452">
                            <v:shape id="_x0000_s1755" style="position:absolute;left:7002;top:-519;width:120;height:452" coordorigin="7002,-519" coordsize="120,452" path="m7051,-66r21,l7072,-419r50,20l7062,-519r-11,100l7051,-66xe" fillcolor="red" stroked="f">
                              <v:path arrowok="t"/>
                            </v:shape>
                            <v:shape id="_x0000_s1754" style="position:absolute;left:7002;top:-519;width:120;height:452" coordorigin="7002,-519" coordsize="120,452" path="m7051,-419r11,-100l7002,-399r49,l7051,-419xe" fillcolor="red" stroked="f">
                              <v:path arrowok="t"/>
                            </v:shape>
                            <v:shape id="_x0000_s1753" style="position:absolute;left:7002;top:-519;width:120;height:452" coordorigin="7002,-519" coordsize="120,452" path="m7122,-399r-50,-20l7072,-399r50,xe" fillcolor="red" stroked="f">
                              <v:path arrowok="t"/>
                            </v:shape>
                            <v:group id="_x0000_s1733" style="position:absolute;left:7786;top:-519;width:120;height:452" coordorigin="7786,-519" coordsize="120,452">
                              <v:shape id="_x0000_s1752" style="position:absolute;left:7786;top:-519;width:120;height:452" coordorigin="7786,-519" coordsize="120,452" path="m7836,-66r19,l7855,-419r51,20l7846,-519r-10,100l7836,-66xe" fillcolor="red" stroked="f">
                                <v:path arrowok="t"/>
                              </v:shape>
                              <v:shape id="_x0000_s1751" style="position:absolute;left:7786;top:-519;width:120;height:452" coordorigin="7786,-519" coordsize="120,452" path="m7836,-419r10,-100l7786,-399r50,l7836,-419xe" fillcolor="red" stroked="f">
                                <v:path arrowok="t"/>
                              </v:shape>
                              <v:shape id="_x0000_s1750" style="position:absolute;left:7786;top:-519;width:120;height:452" coordorigin="7786,-519" coordsize="120,452" path="m7906,-399r-51,-20l7855,-399r51,xe" fillcolor="red" stroked="f">
                                <v:path arrowok="t"/>
                              </v:shape>
                              <v:group id="_x0000_s1734" style="position:absolute;left:7380;top:-519;width:120;height:452" coordorigin="7380,-519" coordsize="120,452">
                                <v:shape id="_x0000_s1749" style="position:absolute;left:7380;top:-519;width:120;height:452" coordorigin="7380,-519" coordsize="120,452" path="m7429,-66r21,l7450,-419r50,20l7440,-519r-11,100l7429,-66xe" fillcolor="red" stroked="f">
                                  <v:path arrowok="t"/>
                                </v:shape>
                                <v:shape id="_x0000_s1748" style="position:absolute;left:7380;top:-519;width:120;height:452" coordorigin="7380,-519" coordsize="120,452" path="m7429,-419r11,-100l7380,-399r49,l7429,-419xe" fillcolor="red" stroked="f">
                                  <v:path arrowok="t"/>
                                </v:shape>
                                <v:shape id="_x0000_s1747" style="position:absolute;left:7380;top:-519;width:120;height:452" coordorigin="7380,-519" coordsize="120,452" path="m7500,-399r-50,-20l7450,-399r50,xe" fillcolor="red" stroked="f">
                                  <v:path arrowok="t"/>
                                </v:shape>
                                <v:group id="_x0000_s1735" style="position:absolute;left:8218;top:-519;width:120;height:452" coordorigin="8218,-519" coordsize="120,452">
                                  <v:shape id="_x0000_s1746" style="position:absolute;left:8218;top:-519;width:120;height:452" coordorigin="8218,-519" coordsize="120,452" path="m8268,-66r19,l8287,-419r51,20l8278,-519r-10,100l8268,-66xe" fillcolor="red" stroked="f">
                                    <v:path arrowok="t"/>
                                  </v:shape>
                                  <v:shape id="_x0000_s1745" style="position:absolute;left:8218;top:-519;width:120;height:452" coordorigin="8218,-519" coordsize="120,452" path="m8268,-419r10,-100l8218,-399r50,l8268,-419xe" fillcolor="red" stroked="f">
                                    <v:path arrowok="t"/>
                                  </v:shape>
                                  <v:shape id="_x0000_s1744" style="position:absolute;left:8218;top:-519;width:120;height:452" coordorigin="8218,-519" coordsize="120,452" path="m8338,-399r-51,-20l8287,-399r51,xe" fillcolor="red" stroked="f">
                                    <v:path arrowok="t"/>
                                  </v:shape>
                                  <v:group id="_x0000_s1736" style="position:absolute;left:8597;top:-519;width:120;height:452" coordorigin="8597,-519" coordsize="120,452">
                                    <v:shape id="_x0000_s1743" style="position:absolute;left:8597;top:-519;width:120;height:452" coordorigin="8597,-519" coordsize="120,452" path="m8646,-66r20,l8666,-419r51,20l8657,-519r-11,100l8646,-66xe" fillcolor="red" stroked="f">
                                      <v:path arrowok="t"/>
                                    </v:shape>
                                    <v:shape id="_x0000_s1742" style="position:absolute;left:8597;top:-519;width:120;height:452" coordorigin="8597,-519" coordsize="120,452" path="m8646,-419r11,-100l8597,-399r49,l8646,-419xe" fillcolor="red" stroked="f">
                                      <v:path arrowok="t"/>
                                    </v:shape>
                                    <v:shape id="_x0000_s1741" style="position:absolute;left:8597;top:-519;width:120;height:452" coordorigin="8597,-519" coordsize="120,452" path="m8717,-399r-51,-20l8666,-399r51,xe" fillcolor="red" stroked="f">
                                      <v:path arrowok="t"/>
                                    </v:shape>
                                    <v:group id="_x0000_s1737" style="position:absolute;left:9553;top:-519;width:120;height:452" coordorigin="9553,-519" coordsize="120,452">
                                      <v:shape id="_x0000_s1740" style="position:absolute;left:9553;top:-519;width:120;height:452" coordorigin="9553,-519" coordsize="120,452" path="m9604,-66r20,l9624,-419r49,20l9613,-519r-9,100l9604,-66xe" fillcolor="red" stroked="f">
                                        <v:path arrowok="t"/>
                                      </v:shape>
                                      <v:shape id="_x0000_s1739" style="position:absolute;left:9553;top:-519;width:120;height:452" coordorigin="9553,-519" coordsize="120,452" path="m9604,-419r9,-100l9553,-399r51,l9604,-419xe" fillcolor="red" stroked="f">
                                        <v:path arrowok="t"/>
                                      </v:shape>
                                      <v:shape id="_x0000_s1738" style="position:absolute;left:9553;top:-519;width:120;height:452" coordorigin="9553,-519" coordsize="120,452" path="m9673,-399r-49,-20l9624,-399r49,xe" fillcolor="red" stroked="f">
                                        <v:path arrowok="t"/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715" style="position:absolute;left:0;text-align:left;margin-left:333.45pt;margin-top:-90pt;width:206.85pt;height:105.6pt;z-index:-251676160;mso-position-horizontal-relative:page" coordorigin="6669,-1800" coordsize="4137,2112">
            <v:group id="_x0000_s1716" style="position:absolute;left:6674;top:-1789;width:4126;height:0" coordorigin="6674,-1789" coordsize="4126,0">
              <v:shape id="_x0000_s1723" style="position:absolute;left:6674;top:-1789;width:4126;height:0" coordorigin="6674,-1789" coordsize="4126,0" path="m6674,-1789r4126,e" filled="f" strokeweight=".58pt">
                <v:path arrowok="t"/>
              </v:shape>
              <v:group id="_x0000_s1717" style="position:absolute;left:6679;top:-1794;width:0;height:2100" coordorigin="6679,-1794" coordsize="0,2100">
                <v:shape id="_x0000_s1722" style="position:absolute;left:6679;top:-1794;width:0;height:2100" coordorigin="6679,-1794" coordsize="0,2100" path="m6679,-1794r,2100e" filled="f" strokeweight=".58pt">
                  <v:path arrowok="t"/>
                </v:shape>
                <v:group id="_x0000_s1718" style="position:absolute;left:6674;top:301;width:4116;height:0" coordorigin="6674,301" coordsize="4116,0">
                  <v:shape id="_x0000_s1721" style="position:absolute;left:6674;top:301;width:4116;height:0" coordorigin="6674,301" coordsize="4116,0" path="m6674,301r4116,e" filled="f" strokeweight=".58pt">
                    <v:path arrowok="t"/>
                  </v:shape>
                  <v:group id="_x0000_s1719" style="position:absolute;left:10795;top:-1794;width:0;height:2100" coordorigin="10795,-1794" coordsize="0,2100">
                    <v:shape id="_x0000_s1720" style="position:absolute;left:10795;top:-1794;width:0;height:2100" coordorigin="10795,-1794" coordsize="0,2100" path="m10795,-1794r,2100e" filled="f" strokeweight=".58pt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18"/>
          <w:szCs w:val="18"/>
        </w:rPr>
        <w:t xml:space="preserve">6     </w:t>
      </w:r>
      <w:r w:rsidR="002F2B5E">
        <w:rPr>
          <w:rFonts w:ascii="Calibri" w:eastAsia="Calibri" w:hAnsi="Calibri" w:cs="Calibri"/>
          <w:spacing w:val="35"/>
          <w:sz w:val="18"/>
          <w:szCs w:val="18"/>
        </w:rPr>
        <w:t xml:space="preserve"> </w:t>
      </w:r>
      <w:r w:rsidR="002F2B5E">
        <w:rPr>
          <w:rFonts w:ascii="Calibri" w:eastAsia="Calibri" w:hAnsi="Calibri" w:cs="Calibri"/>
          <w:sz w:val="18"/>
          <w:szCs w:val="18"/>
        </w:rPr>
        <w:t xml:space="preserve">7      </w:t>
      </w:r>
      <w:r w:rsidR="002F2B5E">
        <w:rPr>
          <w:rFonts w:ascii="Calibri" w:eastAsia="Calibri" w:hAnsi="Calibri" w:cs="Calibri"/>
          <w:spacing w:val="38"/>
          <w:sz w:val="18"/>
          <w:szCs w:val="18"/>
        </w:rPr>
        <w:t xml:space="preserve"> </w:t>
      </w:r>
      <w:r w:rsidR="002F2B5E">
        <w:rPr>
          <w:rFonts w:ascii="Calibri" w:eastAsia="Calibri" w:hAnsi="Calibri" w:cs="Calibri"/>
          <w:sz w:val="18"/>
          <w:szCs w:val="18"/>
        </w:rPr>
        <w:t xml:space="preserve">8      </w:t>
      </w:r>
      <w:r w:rsidR="002F2B5E">
        <w:rPr>
          <w:rFonts w:ascii="Calibri" w:eastAsia="Calibri" w:hAnsi="Calibri" w:cs="Calibri"/>
          <w:spacing w:val="38"/>
          <w:sz w:val="18"/>
          <w:szCs w:val="18"/>
        </w:rPr>
        <w:t xml:space="preserve"> </w:t>
      </w:r>
      <w:r w:rsidR="002F2B5E">
        <w:rPr>
          <w:rFonts w:ascii="Calibri" w:eastAsia="Calibri" w:hAnsi="Calibri" w:cs="Calibri"/>
          <w:sz w:val="18"/>
          <w:szCs w:val="18"/>
        </w:rPr>
        <w:t xml:space="preserve">9     </w:t>
      </w:r>
      <w:r w:rsidR="002F2B5E">
        <w:rPr>
          <w:rFonts w:ascii="Calibri" w:eastAsia="Calibri" w:hAnsi="Calibri" w:cs="Calibri"/>
          <w:spacing w:val="6"/>
          <w:sz w:val="18"/>
          <w:szCs w:val="18"/>
        </w:rPr>
        <w:t xml:space="preserve"> </w:t>
      </w:r>
      <w:r w:rsidR="002F2B5E">
        <w:rPr>
          <w:rFonts w:ascii="Calibri" w:eastAsia="Calibri" w:hAnsi="Calibri" w:cs="Calibri"/>
          <w:sz w:val="18"/>
          <w:szCs w:val="18"/>
        </w:rPr>
        <w:t xml:space="preserve">10                   11                  </w:t>
      </w:r>
      <w:r w:rsidR="002F2B5E">
        <w:rPr>
          <w:rFonts w:ascii="Calibri" w:eastAsia="Calibri" w:hAnsi="Calibri" w:cs="Calibri"/>
          <w:spacing w:val="36"/>
          <w:sz w:val="18"/>
          <w:szCs w:val="18"/>
        </w:rPr>
        <w:t xml:space="preserve"> </w:t>
      </w:r>
      <w:r w:rsidR="002F2B5E">
        <w:rPr>
          <w:rFonts w:ascii="Calibri" w:eastAsia="Calibri" w:hAnsi="Calibri" w:cs="Calibri"/>
          <w:sz w:val="18"/>
          <w:szCs w:val="18"/>
        </w:rPr>
        <w:t>12</w:t>
      </w:r>
    </w:p>
    <w:p w:rsidR="00807ED6" w:rsidRDefault="00807ED6" w:rsidP="001A3D4F">
      <w:pPr>
        <w:spacing w:before="5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5.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Wrap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Text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Displays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ents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ple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within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's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width.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6.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Align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Tex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ft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Horizontally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aligns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ents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side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column.</w:t>
      </w:r>
    </w:p>
    <w:p w:rsidR="00807ED6" w:rsidRDefault="00807ED6" w:rsidP="001A3D4F">
      <w:pPr>
        <w:spacing w:before="9" w:line="120" w:lineRule="exact"/>
        <w:jc w:val="both"/>
        <w:rPr>
          <w:sz w:val="13"/>
          <w:szCs w:val="13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7.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Center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zontally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align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cell.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8.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Align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Tex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ght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Horizontally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aligns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sid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cell.</w:t>
      </w:r>
    </w:p>
    <w:p w:rsidR="00807ED6" w:rsidRDefault="00807ED6" w:rsidP="001A3D4F">
      <w:pPr>
        <w:spacing w:before="9" w:line="120" w:lineRule="exact"/>
        <w:jc w:val="both"/>
        <w:rPr>
          <w:sz w:val="13"/>
          <w:szCs w:val="13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9.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Decr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ase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b/>
          <w:sz w:val="22"/>
          <w:szCs w:val="22"/>
        </w:rPr>
        <w:t>ent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Decreases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space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een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border</w:t>
      </w:r>
    </w:p>
    <w:p w:rsidR="00807ED6" w:rsidRDefault="00807ED6" w:rsidP="001A3D4F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10.  </w:t>
      </w:r>
      <w:r>
        <w:rPr>
          <w:rFonts w:ascii="Calibri" w:eastAsia="Calibri" w:hAnsi="Calibri" w:cs="Calibri"/>
          <w:spacing w:val="1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Increase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Indent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ncrea</w:t>
      </w:r>
      <w:r>
        <w:rPr>
          <w:rFonts w:ascii="Calibri" w:eastAsia="Calibri" w:hAnsi="Calibri" w:cs="Calibri"/>
          <w:spacing w:val="1"/>
          <w:sz w:val="22"/>
          <w:szCs w:val="22"/>
        </w:rPr>
        <w:t>se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space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between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text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border</w:t>
      </w:r>
    </w:p>
    <w:p w:rsidR="00807ED6" w:rsidRDefault="00807ED6" w:rsidP="001A3D4F">
      <w:pPr>
        <w:spacing w:before="6" w:line="120" w:lineRule="exact"/>
        <w:jc w:val="both"/>
        <w:rPr>
          <w:sz w:val="13"/>
          <w:szCs w:val="13"/>
        </w:rPr>
      </w:pPr>
    </w:p>
    <w:p w:rsidR="00807ED6" w:rsidRDefault="002F2B5E" w:rsidP="001A3D4F">
      <w:pPr>
        <w:spacing w:line="260" w:lineRule="exact"/>
        <w:ind w:left="586" w:right="10" w:hanging="446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11.  </w:t>
      </w:r>
      <w:r>
        <w:rPr>
          <w:rFonts w:ascii="Calibri" w:eastAsia="Calibri" w:hAnsi="Calibri" w:cs="Calibri"/>
          <w:spacing w:val="1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Merge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a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b/>
          <w:sz w:val="22"/>
          <w:szCs w:val="22"/>
        </w:rPr>
        <w:t>en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b/>
          <w:sz w:val="22"/>
          <w:szCs w:val="22"/>
        </w:rPr>
        <w:t>er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Joins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(ad</w:t>
      </w:r>
      <w:r>
        <w:rPr>
          <w:rFonts w:ascii="Calibri" w:eastAsia="Calibri" w:hAnsi="Calibri" w:cs="Calibri"/>
          <w:spacing w:val="1"/>
          <w:sz w:val="22"/>
          <w:szCs w:val="22"/>
        </w:rPr>
        <w:t>j</w:t>
      </w:r>
      <w:r>
        <w:rPr>
          <w:rFonts w:ascii="Calibri" w:eastAsia="Calibri" w:hAnsi="Calibri" w:cs="Calibri"/>
          <w:sz w:val="22"/>
          <w:szCs w:val="22"/>
        </w:rPr>
        <w:t>acen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nters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result.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If </w:t>
      </w:r>
      <w:r>
        <w:rPr>
          <w:rFonts w:ascii="Calibri" w:eastAsia="Calibri" w:hAnsi="Calibri" w:cs="Calibri"/>
          <w:spacing w:val="1"/>
          <w:sz w:val="22"/>
          <w:szCs w:val="22"/>
        </w:rPr>
        <w:t>ther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data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on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onl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rmation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upper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cell.</w:t>
      </w:r>
    </w:p>
    <w:p w:rsidR="00807ED6" w:rsidRDefault="00807ED6" w:rsidP="001A3D4F">
      <w:pPr>
        <w:spacing w:before="5" w:line="140" w:lineRule="exact"/>
        <w:jc w:val="both"/>
        <w:rPr>
          <w:sz w:val="14"/>
          <w:szCs w:val="14"/>
        </w:rPr>
      </w:pPr>
    </w:p>
    <w:p w:rsidR="00807ED6" w:rsidRDefault="001A3D4F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12. </w:t>
      </w:r>
      <w:r w:rsidR="002F2B5E">
        <w:rPr>
          <w:rFonts w:ascii="Calibri" w:eastAsia="Calibri" w:hAnsi="Calibri" w:cs="Calibri"/>
          <w:b/>
          <w:sz w:val="22"/>
          <w:szCs w:val="22"/>
        </w:rPr>
        <w:t>More</w:t>
      </w:r>
      <w:r w:rsidR="002F2B5E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Options</w:t>
      </w:r>
      <w:r w:rsidR="002F2B5E"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– This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button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will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open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Format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dialog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windo</w:t>
      </w:r>
      <w:r w:rsidR="002F2B5E">
        <w:rPr>
          <w:rFonts w:ascii="Calibri" w:eastAsia="Calibri" w:hAnsi="Calibri" w:cs="Calibri"/>
          <w:sz w:val="22"/>
          <w:szCs w:val="22"/>
        </w:rPr>
        <w:t>w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gnm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nt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Tab.</w:t>
      </w:r>
    </w:p>
    <w:p w:rsidR="001A3D4F" w:rsidRDefault="001A3D4F" w:rsidP="001A3D4F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</w:p>
    <w:p w:rsidR="00807ED6" w:rsidRDefault="00807ED6">
      <w:pPr>
        <w:spacing w:before="3" w:line="100" w:lineRule="exact"/>
        <w:rPr>
          <w:sz w:val="11"/>
          <w:szCs w:val="11"/>
        </w:rPr>
      </w:pPr>
    </w:p>
    <w:p w:rsidR="00807ED6" w:rsidRPr="001A3D4F" w:rsidRDefault="002F2B5E">
      <w:pPr>
        <w:ind w:left="140"/>
        <w:rPr>
          <w:rFonts w:ascii="Calibri" w:eastAsia="Calibri" w:hAnsi="Calibri" w:cs="Calibri"/>
          <w:b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Number</w:t>
      </w:r>
    </w:p>
    <w:p w:rsidR="00807ED6" w:rsidRPr="00F317F6" w:rsidRDefault="002F2B5E" w:rsidP="00F317F6">
      <w:pPr>
        <w:tabs>
          <w:tab w:val="left" w:pos="580"/>
        </w:tabs>
        <w:spacing w:before="80" w:line="276" w:lineRule="auto"/>
        <w:ind w:left="590" w:right="-40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Number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mat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llows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meric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values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 displayed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 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spreadsheet.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drop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down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arrow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gives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most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common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ts,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inc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udi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More</w:t>
      </w:r>
      <w:r>
        <w:rPr>
          <w:rFonts w:ascii="Calibri" w:eastAsia="Calibri" w:hAnsi="Calibri" w:cs="Calibri"/>
          <w:i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Nu</w:t>
      </w:r>
      <w:r>
        <w:rPr>
          <w:rFonts w:ascii="Calibri" w:eastAsia="Calibri" w:hAnsi="Calibri" w:cs="Calibri"/>
          <w:i/>
          <w:spacing w:val="2"/>
          <w:sz w:val="22"/>
          <w:szCs w:val="22"/>
        </w:rPr>
        <w:t>m</w:t>
      </w:r>
      <w:r>
        <w:rPr>
          <w:rFonts w:ascii="Calibri" w:eastAsia="Calibri" w:hAnsi="Calibri" w:cs="Calibri"/>
          <w:i/>
          <w:sz w:val="22"/>
          <w:szCs w:val="22"/>
        </w:rPr>
        <w:t>ber</w:t>
      </w:r>
      <w:r>
        <w:rPr>
          <w:rFonts w:ascii="Calibri" w:eastAsia="Calibri" w:hAnsi="Calibri" w:cs="Calibri"/>
          <w:i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For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i/>
          <w:sz w:val="22"/>
          <w:szCs w:val="22"/>
        </w:rPr>
        <w:t>ats</w:t>
      </w:r>
      <w:r>
        <w:rPr>
          <w:rFonts w:ascii="Calibri" w:eastAsia="Calibri" w:hAnsi="Calibri" w:cs="Calibri"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option.</w:t>
      </w:r>
    </w:p>
    <w:p w:rsidR="001A3D4F" w:rsidRPr="00F317F6" w:rsidRDefault="002F2B5E" w:rsidP="00F317F6">
      <w:pPr>
        <w:tabs>
          <w:tab w:val="left" w:pos="580"/>
        </w:tabs>
        <w:spacing w:line="276" w:lineRule="auto"/>
        <w:ind w:left="590" w:right="273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2.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Currency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tyle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 Sets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elec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Currency</w:t>
      </w:r>
      <w:r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Style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 style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eps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dollar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sign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ide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num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side.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drop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gi</w:t>
      </w:r>
      <w:r>
        <w:rPr>
          <w:rFonts w:ascii="Calibri" w:eastAsia="Calibri" w:hAnsi="Calibri" w:cs="Calibri"/>
          <w:spacing w:val="2"/>
          <w:sz w:val="22"/>
          <w:szCs w:val="22"/>
        </w:rPr>
        <w:t>v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list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>other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currency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formats,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such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(€).</w:t>
      </w:r>
    </w:p>
    <w:p w:rsidR="00807ED6" w:rsidRDefault="002F2B5E" w:rsidP="00F317F6">
      <w:pPr>
        <w:spacing w:before="15" w:line="276" w:lineRule="auto"/>
        <w:ind w:left="140" w:right="61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3.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Perce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b/>
          <w:sz w:val="22"/>
          <w:szCs w:val="22"/>
        </w:rPr>
        <w:t>tyle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Percent</w:t>
      </w:r>
      <w:r>
        <w:rPr>
          <w:rFonts w:ascii="Calibri" w:eastAsia="Calibri" w:hAnsi="Calibri" w:cs="Calibri"/>
          <w:i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Styl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zero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decimal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places.</w:t>
      </w:r>
    </w:p>
    <w:p w:rsidR="00807ED6" w:rsidRPr="00F317F6" w:rsidRDefault="002F2B5E" w:rsidP="00F317F6">
      <w:pPr>
        <w:spacing w:line="276" w:lineRule="auto"/>
        <w:ind w:left="59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Keyboard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rtcut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 Ctrl‐Shift‐%.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tton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through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Cell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Styles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Home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b.</w:t>
      </w:r>
    </w:p>
    <w:p w:rsidR="00807ED6" w:rsidRPr="00F317F6" w:rsidRDefault="002F2B5E" w:rsidP="00F317F6">
      <w:pPr>
        <w:tabs>
          <w:tab w:val="left" w:pos="580"/>
        </w:tabs>
        <w:spacing w:line="276" w:lineRule="auto"/>
        <w:ind w:left="590" w:right="728" w:hanging="4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4.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b/>
          <w:sz w:val="22"/>
          <w:szCs w:val="22"/>
        </w:rPr>
        <w:t>Comma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Style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(s)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Comma</w:t>
      </w:r>
      <w:r>
        <w:rPr>
          <w:rFonts w:ascii="Calibri" w:eastAsia="Calibri" w:hAnsi="Calibri" w:cs="Calibri"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Styl</w:t>
      </w:r>
      <w:r>
        <w:rPr>
          <w:rFonts w:ascii="Calibri" w:eastAsia="Calibri" w:hAnsi="Calibri" w:cs="Calibri"/>
          <w:i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co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ma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every thousand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two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places.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button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reset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thro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gh</w:t>
      </w:r>
    </w:p>
    <w:p w:rsidR="00807ED6" w:rsidRPr="00F317F6" w:rsidRDefault="002F2B5E" w:rsidP="00F317F6">
      <w:pPr>
        <w:spacing w:line="276" w:lineRule="auto"/>
        <w:ind w:left="140" w:right="48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5.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Increase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Decim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b/>
          <w:sz w:val="22"/>
          <w:szCs w:val="22"/>
        </w:rPr>
        <w:t>l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crea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decimal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showing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al.</w:t>
      </w:r>
    </w:p>
    <w:p w:rsidR="00807ED6" w:rsidRPr="00F317F6" w:rsidRDefault="002F2B5E" w:rsidP="00F317F6">
      <w:pPr>
        <w:spacing w:line="276" w:lineRule="auto"/>
        <w:ind w:left="140" w:right="33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6.    </w:t>
      </w:r>
      <w:r>
        <w:rPr>
          <w:rFonts w:ascii="Calibri" w:eastAsia="Calibri" w:hAnsi="Calibri" w:cs="Calibri"/>
          <w:spacing w:val="3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Decr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ase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b/>
          <w:sz w:val="22"/>
          <w:szCs w:val="22"/>
        </w:rPr>
        <w:t>cimal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Decreases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im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ght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cimal.</w:t>
      </w:r>
    </w:p>
    <w:p w:rsidR="00807ED6" w:rsidRDefault="002F2B5E" w:rsidP="00F317F6">
      <w:pPr>
        <w:spacing w:line="276" w:lineRule="auto"/>
        <w:ind w:left="140" w:right="98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7.    </w:t>
      </w:r>
      <w:r>
        <w:rPr>
          <w:rFonts w:ascii="Calibri" w:eastAsia="Calibri" w:hAnsi="Calibri" w:cs="Calibri"/>
          <w:spacing w:val="2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More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Options</w:t>
      </w:r>
      <w:r>
        <w:rPr>
          <w:rFonts w:ascii="Calibri" w:eastAsia="Calibri" w:hAnsi="Calibri" w:cs="Calibri"/>
          <w:b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– 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button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dialog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windo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mber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Tab.</w:t>
      </w:r>
    </w:p>
    <w:p w:rsidR="00807ED6" w:rsidRDefault="00807ED6" w:rsidP="001A3D4F">
      <w:pPr>
        <w:spacing w:before="9" w:line="220" w:lineRule="exact"/>
        <w:jc w:val="both"/>
        <w:rPr>
          <w:sz w:val="22"/>
          <w:szCs w:val="22"/>
        </w:rPr>
      </w:pPr>
    </w:p>
    <w:p w:rsidR="00807ED6" w:rsidRPr="001A3D4F" w:rsidRDefault="002F2B5E" w:rsidP="001A3D4F">
      <w:pPr>
        <w:ind w:left="140" w:right="8054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Cells</w:t>
      </w:r>
      <w:r w:rsidRPr="001A3D4F">
        <w:rPr>
          <w:spacing w:val="-11"/>
          <w:sz w:val="22"/>
          <w:szCs w:val="22"/>
          <w:u w:color="000000"/>
        </w:rPr>
        <w:t xml:space="preserve"> </w:t>
      </w:r>
      <w:r w:rsidRPr="001A3D4F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S</w:t>
      </w:r>
      <w:r w:rsidRPr="001A3D4F">
        <w:rPr>
          <w:rFonts w:ascii="Calibri" w:eastAsia="Calibri" w:hAnsi="Calibri" w:cs="Calibri"/>
          <w:b/>
          <w:sz w:val="22"/>
          <w:szCs w:val="22"/>
          <w:u w:color="000000"/>
        </w:rPr>
        <w:t>t</w:t>
      </w:r>
      <w:r w:rsidRPr="001A3D4F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ruc</w:t>
      </w:r>
      <w:r w:rsidRPr="001A3D4F">
        <w:rPr>
          <w:rFonts w:ascii="Calibri" w:eastAsia="Calibri" w:hAnsi="Calibri" w:cs="Calibri"/>
          <w:b/>
          <w:spacing w:val="-1"/>
          <w:sz w:val="22"/>
          <w:szCs w:val="22"/>
          <w:u w:color="000000"/>
        </w:rPr>
        <w:t>t</w:t>
      </w:r>
      <w:r w:rsidRPr="001A3D4F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ures</w:t>
      </w:r>
    </w:p>
    <w:p w:rsidR="00807ED6" w:rsidRDefault="002F2B5E" w:rsidP="001A3D4F">
      <w:pPr>
        <w:spacing w:before="80" w:line="258" w:lineRule="auto"/>
        <w:ind w:left="140" w:right="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num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within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icrosoft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xc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worksheet.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bb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versions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007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 later)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16,384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umns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1,</w:t>
      </w:r>
      <w:r>
        <w:rPr>
          <w:rFonts w:ascii="Calibri" w:eastAsia="Calibri" w:hAnsi="Calibri" w:cs="Calibri"/>
          <w:spacing w:val="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48,576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rows.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lete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structures,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not reduc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num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lls,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merely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shifting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where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def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worksheet.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Think</w:t>
      </w:r>
      <w:r w:rsidR="001A3D4F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about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movi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nti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round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all.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You'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wall,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just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position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paint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ng.</w:t>
      </w:r>
    </w:p>
    <w:p w:rsidR="00807ED6" w:rsidRDefault="00807ED6">
      <w:pPr>
        <w:spacing w:before="1" w:line="140" w:lineRule="exact"/>
        <w:rPr>
          <w:sz w:val="14"/>
          <w:szCs w:val="14"/>
        </w:rPr>
      </w:pPr>
    </w:p>
    <w:p w:rsidR="001A3D4F" w:rsidRDefault="001A3D4F">
      <w:pPr>
        <w:rPr>
          <w:rFonts w:ascii="Calibri" w:eastAsia="Calibri" w:hAnsi="Calibri" w:cs="Calibri"/>
          <w:b/>
          <w:sz w:val="22"/>
          <w:szCs w:val="22"/>
        </w:rPr>
      </w:pPr>
    </w:p>
    <w:p w:rsidR="00807ED6" w:rsidRPr="001A3D4F" w:rsidRDefault="002F2B5E">
      <w:pPr>
        <w:ind w:left="140" w:right="8659"/>
        <w:jc w:val="both"/>
        <w:rPr>
          <w:rFonts w:ascii="Calibri" w:eastAsia="Calibri" w:hAnsi="Calibri" w:cs="Calibri"/>
          <w:sz w:val="22"/>
          <w:szCs w:val="22"/>
        </w:rPr>
      </w:pPr>
      <w:r w:rsidRPr="001A3D4F">
        <w:rPr>
          <w:rFonts w:ascii="Calibri" w:eastAsia="Calibri" w:hAnsi="Calibri" w:cs="Calibri"/>
          <w:b/>
          <w:sz w:val="22"/>
          <w:szCs w:val="22"/>
        </w:rPr>
        <w:t>Inserting</w:t>
      </w:r>
    </w:p>
    <w:p w:rsidR="00807ED6" w:rsidRDefault="002F2B5E">
      <w:pPr>
        <w:spacing w:before="20"/>
        <w:ind w:left="140" w:right="473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b/>
          <w:sz w:val="22"/>
          <w:szCs w:val="22"/>
        </w:rPr>
        <w:t>nse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make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mns,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rows.</w:t>
      </w:r>
    </w:p>
    <w:p w:rsidR="00807ED6" w:rsidRDefault="00807ED6">
      <w:pPr>
        <w:spacing w:before="2" w:line="160" w:lineRule="exact"/>
        <w:rPr>
          <w:sz w:val="16"/>
          <w:szCs w:val="16"/>
        </w:rPr>
      </w:pPr>
    </w:p>
    <w:p w:rsidR="00807ED6" w:rsidRDefault="007E335A">
      <w:pPr>
        <w:spacing w:line="257" w:lineRule="auto"/>
        <w:ind w:left="140" w:right="189"/>
        <w:rPr>
          <w:rFonts w:ascii="Calibri" w:eastAsia="Calibri" w:hAnsi="Calibri" w:cs="Calibri"/>
          <w:sz w:val="22"/>
          <w:szCs w:val="22"/>
        </w:rPr>
      </w:pPr>
      <w:r>
        <w:pict>
          <v:shape id="_x0000_s1672" type="#_x0000_t75" style="position:absolute;left:0;text-align:left;margin-left:399.35pt;margin-top:25.75pt;width:166.9pt;height:2in;z-index:-251675136;mso-position-horizontal-relative:page">
            <v:imagedata r:id="rId20" o:title=""/>
            <w10:wrap anchorx="page"/>
          </v:shape>
        </w:pict>
      </w:r>
      <w:r w:rsidR="002F2B5E">
        <w:rPr>
          <w:rFonts w:ascii="Calibri" w:eastAsia="Calibri" w:hAnsi="Calibri" w:cs="Calibri"/>
          <w:sz w:val="22"/>
          <w:szCs w:val="22"/>
        </w:rPr>
        <w:t>Ex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c</w:t>
      </w:r>
      <w:r w:rsidR="002F2B5E">
        <w:rPr>
          <w:rFonts w:ascii="Calibri" w:eastAsia="Calibri" w:hAnsi="Calibri" w:cs="Calibri"/>
          <w:sz w:val="22"/>
          <w:szCs w:val="22"/>
        </w:rPr>
        <w:t>el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de</w:t>
      </w:r>
      <w:r w:rsidR="002F2B5E">
        <w:rPr>
          <w:rFonts w:ascii="Calibri" w:eastAsia="Calibri" w:hAnsi="Calibri" w:cs="Calibri"/>
          <w:sz w:val="22"/>
          <w:szCs w:val="22"/>
        </w:rPr>
        <w:t>te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r</w:t>
      </w:r>
      <w:r w:rsidR="002F2B5E">
        <w:rPr>
          <w:rFonts w:ascii="Calibri" w:eastAsia="Calibri" w:hAnsi="Calibri" w:cs="Calibri"/>
          <w:sz w:val="22"/>
          <w:szCs w:val="22"/>
        </w:rPr>
        <w:t>m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what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are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try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ng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insert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based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your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selection.</w:t>
      </w:r>
      <w:r w:rsidR="002F2B5E"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If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full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column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is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selected,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Ex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>c</w:t>
      </w:r>
      <w:r w:rsidR="002F2B5E">
        <w:rPr>
          <w:rFonts w:ascii="Calibri" w:eastAsia="Calibri" w:hAnsi="Calibri" w:cs="Calibri"/>
          <w:sz w:val="22"/>
          <w:szCs w:val="22"/>
        </w:rPr>
        <w:t>el will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assume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yo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mean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ful</w:t>
      </w:r>
      <w:r w:rsidR="002F2B5E">
        <w:rPr>
          <w:rFonts w:ascii="Calibri" w:eastAsia="Calibri" w:hAnsi="Calibri" w:cs="Calibri"/>
          <w:sz w:val="22"/>
          <w:szCs w:val="22"/>
        </w:rPr>
        <w:t>l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u</w:t>
      </w:r>
      <w:r w:rsidR="002F2B5E">
        <w:rPr>
          <w:rFonts w:ascii="Calibri" w:eastAsia="Calibri" w:hAnsi="Calibri" w:cs="Calibri"/>
          <w:sz w:val="22"/>
          <w:szCs w:val="22"/>
        </w:rPr>
        <w:t>mn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skip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Insert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window.</w:t>
      </w:r>
    </w:p>
    <w:p w:rsidR="00807ED6" w:rsidRDefault="00807ED6">
      <w:pPr>
        <w:spacing w:before="4" w:line="140" w:lineRule="exact"/>
        <w:rPr>
          <w:sz w:val="14"/>
          <w:szCs w:val="14"/>
        </w:rPr>
      </w:pPr>
    </w:p>
    <w:p w:rsidR="00807ED6" w:rsidRDefault="002F2B5E">
      <w:pPr>
        <w:spacing w:line="257" w:lineRule="auto"/>
        <w:ind w:left="140" w:right="4432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cell,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 doing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following:</w:t>
      </w:r>
    </w:p>
    <w:p w:rsidR="00807ED6" w:rsidRDefault="00807ED6">
      <w:pPr>
        <w:spacing w:before="2" w:line="140" w:lineRule="exact"/>
        <w:rPr>
          <w:sz w:val="14"/>
          <w:szCs w:val="14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Press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Shift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 Ctrl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 =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keyboard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trl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plu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807ED6">
      <w:pPr>
        <w:spacing w:before="1" w:line="160" w:lineRule="exact"/>
        <w:rPr>
          <w:sz w:val="16"/>
          <w:szCs w:val="16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or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Home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Cells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Insert</w:t>
      </w:r>
    </w:p>
    <w:p w:rsidR="00807ED6" w:rsidRDefault="00807ED6">
      <w:pPr>
        <w:spacing w:before="3" w:line="160" w:lineRule="exact"/>
        <w:rPr>
          <w:sz w:val="16"/>
          <w:szCs w:val="16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or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nu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insert.</w:t>
      </w:r>
    </w:p>
    <w:p w:rsidR="00807ED6" w:rsidRDefault="00807ED6">
      <w:pPr>
        <w:spacing w:line="200" w:lineRule="exact"/>
      </w:pPr>
    </w:p>
    <w:p w:rsidR="00807ED6" w:rsidRDefault="00807ED6">
      <w:pPr>
        <w:spacing w:before="11" w:line="220" w:lineRule="exact"/>
        <w:rPr>
          <w:sz w:val="22"/>
          <w:szCs w:val="22"/>
        </w:rPr>
      </w:pPr>
    </w:p>
    <w:p w:rsidR="00F317F6" w:rsidRDefault="00F317F6">
      <w:pPr>
        <w:spacing w:before="11" w:line="220" w:lineRule="exact"/>
        <w:rPr>
          <w:sz w:val="22"/>
          <w:szCs w:val="22"/>
        </w:rPr>
      </w:pPr>
    </w:p>
    <w:p w:rsidR="00807ED6" w:rsidRDefault="002F2B5E" w:rsidP="00F317F6">
      <w:pPr>
        <w:spacing w:line="258" w:lineRule="auto"/>
        <w:ind w:left="410" w:right="10" w:hanging="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‐ 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tiple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once,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nu</w:t>
      </w:r>
      <w:r>
        <w:rPr>
          <w:rFonts w:ascii="Calibri" w:eastAsia="Calibri" w:hAnsi="Calibri" w:cs="Calibri"/>
          <w:sz w:val="22"/>
          <w:szCs w:val="22"/>
        </w:rPr>
        <w:t>mber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>cells/rows/columns</w:t>
      </w:r>
      <w:r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wo</w:t>
      </w:r>
      <w:r>
        <w:rPr>
          <w:rFonts w:ascii="Calibri" w:eastAsia="Calibri" w:hAnsi="Calibri" w:cs="Calibri"/>
          <w:sz w:val="22"/>
          <w:szCs w:val="22"/>
        </w:rPr>
        <w:t>uld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like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follow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steps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above.</w:t>
      </w:r>
    </w:p>
    <w:p w:rsidR="00807ED6" w:rsidRDefault="00807ED6">
      <w:pPr>
        <w:spacing w:before="19" w:line="220" w:lineRule="exact"/>
        <w:rPr>
          <w:sz w:val="22"/>
          <w:szCs w:val="22"/>
        </w:rPr>
      </w:pPr>
    </w:p>
    <w:p w:rsidR="00807ED6" w:rsidRDefault="002F2B5E">
      <w:pPr>
        <w:ind w:left="189" w:right="1727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‐ 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size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rm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new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space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dete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mined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previo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column.</w:t>
      </w:r>
    </w:p>
    <w:p w:rsidR="00807ED6" w:rsidRDefault="00807ED6">
      <w:pPr>
        <w:spacing w:before="2" w:line="260" w:lineRule="exact"/>
        <w:rPr>
          <w:sz w:val="26"/>
          <w:szCs w:val="26"/>
        </w:rPr>
      </w:pPr>
    </w:p>
    <w:p w:rsidR="00807ED6" w:rsidRDefault="002F2B5E">
      <w:pPr>
        <w:ind w:left="186" w:right="29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‐  </w:t>
      </w:r>
      <w:r>
        <w:rPr>
          <w:rFonts w:ascii="Calibri" w:eastAsia="Calibri" w:hAnsi="Calibri" w:cs="Calibri"/>
          <w:spacing w:val="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>h</w:t>
      </w:r>
      <w:r>
        <w:rPr>
          <w:rFonts w:ascii="Calibri" w:eastAsia="Calibri" w:hAnsi="Calibri" w:cs="Calibri"/>
          <w:spacing w:val="-3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wil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pu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xi</w:t>
      </w:r>
      <w:r>
        <w:rPr>
          <w:rFonts w:ascii="Calibri" w:eastAsia="Calibri" w:hAnsi="Calibri" w:cs="Calibri"/>
          <w:spacing w:val="-1"/>
          <w:sz w:val="22"/>
          <w:szCs w:val="22"/>
        </w:rPr>
        <w:t>st</w:t>
      </w:r>
      <w:r>
        <w:rPr>
          <w:rFonts w:ascii="Calibri" w:eastAsia="Calibri" w:hAnsi="Calibri" w:cs="Calibri"/>
          <w:spacing w:val="-2"/>
          <w:sz w:val="22"/>
          <w:szCs w:val="22"/>
        </w:rPr>
        <w:t>i</w:t>
      </w:r>
      <w:r>
        <w:rPr>
          <w:rFonts w:ascii="Calibri" w:eastAsia="Calibri" w:hAnsi="Calibri" w:cs="Calibri"/>
          <w:spacing w:val="-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cells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lu</w:t>
      </w:r>
      <w:r>
        <w:rPr>
          <w:rFonts w:ascii="Calibri" w:eastAsia="Calibri" w:hAnsi="Calibri" w:cs="Calibri"/>
          <w:spacing w:val="-1"/>
          <w:sz w:val="22"/>
          <w:szCs w:val="22"/>
        </w:rPr>
        <w:t>m</w:t>
      </w:r>
      <w:r>
        <w:rPr>
          <w:rFonts w:ascii="Calibri" w:eastAsia="Calibri" w:hAnsi="Calibri" w:cs="Calibri"/>
          <w:spacing w:val="-3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righ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m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3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roo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ne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>ll</w:t>
      </w:r>
      <w:r>
        <w:rPr>
          <w:rFonts w:ascii="Calibri" w:eastAsia="Calibri" w:hAnsi="Calibri" w:cs="Calibri"/>
          <w:spacing w:val="-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7E335A">
      <w:pPr>
        <w:spacing w:before="5" w:line="140" w:lineRule="exact"/>
        <w:rPr>
          <w:sz w:val="15"/>
          <w:szCs w:val="15"/>
        </w:rPr>
      </w:pPr>
      <w:r>
        <w:pict>
          <v:shape id="_x0000_s1671" type="#_x0000_t75" style="position:absolute;margin-left:395.6pt;margin-top:158.85pt;width:166.9pt;height:2in;z-index:-251673088;mso-position-horizontal-relative:page;mso-position-vertical-relative:page">
            <v:imagedata r:id="rId21" o:title=""/>
            <w10:wrap anchorx="page" anchory="page"/>
          </v:shape>
        </w:pict>
      </w: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Deleting</w:t>
      </w:r>
    </w:p>
    <w:p w:rsidR="00807ED6" w:rsidRDefault="002F2B5E" w:rsidP="00F317F6">
      <w:pPr>
        <w:spacing w:before="22" w:line="258" w:lineRule="auto"/>
        <w:ind w:left="140" w:right="381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ete</w:t>
      </w:r>
      <w:r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remove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s,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rows.</w:t>
      </w:r>
      <w:r>
        <w:rPr>
          <w:rFonts w:ascii="Calibri" w:eastAsia="Calibri" w:hAnsi="Calibri" w:cs="Calibri"/>
          <w:spacing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 dete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mines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what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trying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based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ur selection.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ete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following:</w:t>
      </w:r>
    </w:p>
    <w:p w:rsidR="00807ED6" w:rsidRDefault="002F2B5E" w:rsidP="00F317F6">
      <w:pPr>
        <w:spacing w:before="61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Press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Shift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 Ctrl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keyboard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(Ctrl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Minu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807ED6" w:rsidP="00F317F6">
      <w:pPr>
        <w:spacing w:line="120" w:lineRule="exact"/>
        <w:jc w:val="both"/>
        <w:rPr>
          <w:sz w:val="12"/>
          <w:szCs w:val="12"/>
        </w:rPr>
      </w:pPr>
    </w:p>
    <w:p w:rsidR="00807ED6" w:rsidRDefault="002F2B5E" w:rsidP="00F317F6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or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Home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Cells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p,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De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b/>
          <w:sz w:val="22"/>
          <w:szCs w:val="22"/>
        </w:rPr>
        <w:t>ete</w:t>
      </w:r>
    </w:p>
    <w:p w:rsidR="00807ED6" w:rsidRDefault="00807ED6" w:rsidP="00F317F6">
      <w:pPr>
        <w:spacing w:before="1" w:line="120" w:lineRule="exact"/>
        <w:jc w:val="both"/>
        <w:rPr>
          <w:sz w:val="12"/>
          <w:szCs w:val="12"/>
        </w:rPr>
      </w:pPr>
    </w:p>
    <w:p w:rsidR="00807ED6" w:rsidRDefault="002F2B5E" w:rsidP="00F317F6">
      <w:pPr>
        <w:spacing w:line="260" w:lineRule="exact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Wingdings" w:eastAsia="Wingdings" w:hAnsi="Wingdings" w:cs="Wingdings"/>
          <w:sz w:val="22"/>
          <w:szCs w:val="22"/>
        </w:rPr>
        <w:t></w:t>
      </w:r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or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nu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insert.</w:t>
      </w:r>
    </w:p>
    <w:p w:rsidR="00807ED6" w:rsidRDefault="00807ED6" w:rsidP="00F317F6">
      <w:pPr>
        <w:spacing w:before="10" w:line="120" w:lineRule="exact"/>
        <w:jc w:val="both"/>
        <w:rPr>
          <w:sz w:val="13"/>
          <w:szCs w:val="13"/>
        </w:rPr>
      </w:pPr>
    </w:p>
    <w:p w:rsidR="00807ED6" w:rsidRDefault="00807ED6" w:rsidP="00F317F6">
      <w:pPr>
        <w:spacing w:line="200" w:lineRule="exact"/>
        <w:jc w:val="both"/>
      </w:pPr>
    </w:p>
    <w:p w:rsidR="00807ED6" w:rsidRDefault="002F2B5E" w:rsidP="00F317F6">
      <w:pPr>
        <w:spacing w:before="15" w:line="258" w:lineRule="auto"/>
        <w:ind w:left="410" w:right="492" w:hanging="22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‐ 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multiple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once,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mber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/rows/columns</w:t>
      </w:r>
      <w:r>
        <w:rPr>
          <w:rFonts w:ascii="Calibri" w:eastAsia="Calibri" w:hAnsi="Calibri" w:cs="Calibri"/>
          <w:spacing w:val="-1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would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like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delete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 follow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step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above.</w:t>
      </w:r>
    </w:p>
    <w:p w:rsidR="00807ED6" w:rsidRDefault="00807ED6" w:rsidP="00F317F6">
      <w:pPr>
        <w:spacing w:before="1" w:line="240" w:lineRule="exact"/>
        <w:jc w:val="both"/>
        <w:rPr>
          <w:sz w:val="24"/>
          <w:szCs w:val="24"/>
        </w:rPr>
      </w:pPr>
    </w:p>
    <w:p w:rsidR="00807ED6" w:rsidRDefault="002F2B5E" w:rsidP="00F317F6">
      <w:pPr>
        <w:tabs>
          <w:tab w:val="left" w:pos="400"/>
        </w:tabs>
        <w:spacing w:line="258" w:lineRule="auto"/>
        <w:ind w:left="410" w:right="382" w:hanging="27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ab/>
        <w:t>This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completely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rem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ve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structure,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rows/columns/cells</w:t>
      </w:r>
      <w:r>
        <w:rPr>
          <w:rFonts w:ascii="Calibri" w:eastAsia="Calibri" w:hAnsi="Calibri" w:cs="Calibri"/>
          <w:spacing w:val="-1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shift into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this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</w:t>
      </w:r>
      <w:r>
        <w:rPr>
          <w:rFonts w:ascii="Calibri" w:eastAsia="Calibri" w:hAnsi="Calibri" w:cs="Calibri"/>
          <w:spacing w:val="1"/>
          <w:sz w:val="22"/>
          <w:szCs w:val="22"/>
        </w:rPr>
        <w:t>ac</w:t>
      </w:r>
      <w:r>
        <w:rPr>
          <w:rFonts w:ascii="Calibri" w:eastAsia="Calibri" w:hAnsi="Calibri" w:cs="Calibri"/>
          <w:sz w:val="22"/>
          <w:szCs w:val="22"/>
        </w:rPr>
        <w:t>e.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only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intended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delete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tents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not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Clear </w:t>
      </w:r>
      <w:r>
        <w:rPr>
          <w:rFonts w:ascii="Calibri" w:eastAsia="Calibri" w:hAnsi="Calibri" w:cs="Calibri"/>
          <w:sz w:val="22"/>
          <w:szCs w:val="22"/>
        </w:rPr>
        <w:t>Contents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optio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instead.</w:t>
      </w:r>
    </w:p>
    <w:p w:rsidR="00807ED6" w:rsidRDefault="00807ED6" w:rsidP="00F317F6">
      <w:pPr>
        <w:spacing w:before="19" w:line="220" w:lineRule="exact"/>
        <w:jc w:val="both"/>
        <w:rPr>
          <w:sz w:val="22"/>
          <w:szCs w:val="22"/>
        </w:rPr>
      </w:pP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Cell</w:t>
      </w:r>
      <w:r w:rsidRPr="00F317F6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Size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(</w:t>
      </w:r>
      <w:r w:rsidRPr="00F317F6">
        <w:rPr>
          <w:rFonts w:ascii="Calibri" w:eastAsia="Calibri" w:hAnsi="Calibri" w:cs="Calibri"/>
          <w:b/>
          <w:sz w:val="22"/>
          <w:szCs w:val="22"/>
        </w:rPr>
        <w:t>R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Pr="00F317F6">
        <w:rPr>
          <w:rFonts w:ascii="Calibri" w:eastAsia="Calibri" w:hAnsi="Calibri" w:cs="Calibri"/>
          <w:b/>
          <w:sz w:val="22"/>
          <w:szCs w:val="22"/>
        </w:rPr>
        <w:t>w</w:t>
      </w:r>
      <w:r w:rsidRPr="00F317F6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Heig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 w:rsidRPr="00F317F6">
        <w:rPr>
          <w:rFonts w:ascii="Calibri" w:eastAsia="Calibri" w:hAnsi="Calibri" w:cs="Calibri"/>
          <w:b/>
          <w:sz w:val="22"/>
          <w:szCs w:val="22"/>
        </w:rPr>
        <w:t>t/C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olu</w:t>
      </w:r>
      <w:r w:rsidRPr="00F317F6">
        <w:rPr>
          <w:rFonts w:ascii="Calibri" w:eastAsia="Calibri" w:hAnsi="Calibri" w:cs="Calibri"/>
          <w:b/>
          <w:sz w:val="22"/>
          <w:szCs w:val="22"/>
        </w:rPr>
        <w:t>mn</w:t>
      </w:r>
      <w:r w:rsidRPr="00F317F6">
        <w:rPr>
          <w:rFonts w:ascii="Calibri" w:eastAsia="Calibri" w:hAnsi="Calibri" w:cs="Calibri"/>
          <w:b/>
          <w:spacing w:val="-13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Width)</w:t>
      </w:r>
    </w:p>
    <w:p w:rsidR="00807ED6" w:rsidRDefault="007E335A" w:rsidP="00F317F6">
      <w:pPr>
        <w:spacing w:before="22" w:line="258" w:lineRule="auto"/>
        <w:ind w:left="140" w:right="296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661" style="position:absolute;left:0;text-align:left;margin-left:412.3pt;margin-top:38.65pt;width:129pt;height:331.25pt;z-index:-251674112;mso-position-horizontal-relative:page" coordorigin="8246,773" coordsize="2580,6625">
            <v:shape id="_x0000_s1670" type="#_x0000_t75" style="position:absolute;left:8270;top:799;width:2530;height:6575">
              <v:imagedata r:id="rId22" o:title=""/>
            </v:shape>
            <v:group id="_x0000_s1662" style="position:absolute;left:8256;top:791;width:0;height:0" coordorigin="8256,791" coordsize="0,0">
              <v:shape id="_x0000_s1669" style="position:absolute;left:8256;top:791;width:0;height:0" coordorigin="8256,791" coordsize="0,0" path="m8256,791r,e" filled="f" strokecolor="#4e81bc" strokeweight=".1pt">
                <v:path arrowok="t"/>
              </v:shape>
              <v:group id="_x0000_s1663" style="position:absolute;left:8256;top:783;width:2560;height:6605" coordorigin="8256,783" coordsize="2560,6605">
                <v:shape id="_x0000_s1668" style="position:absolute;left:8256;top:783;width:2560;height:6605" coordorigin="8256,783" coordsize="2560,6605" path="m8258,7388r2550,l8270,7381r,-6582l10808,799r8,6587l10816,787r-8,-4l10800,791r-2530,l8263,799r,6575l8263,783r-5,l8256,791r,6595l8258,7388xe" fillcolor="#4e81bc" stroked="f">
                  <v:path arrowok="t"/>
                </v:shape>
                <v:group id="_x0000_s1664" style="position:absolute;left:8270;top:799;width:2538;height:6589" coordorigin="8270,799" coordsize="2538,6589">
                  <v:shape id="_x0000_s1667" style="position:absolute;left:8270;top:799;width:2538;height:6589" coordorigin="8270,799" coordsize="2538,6589" path="m10808,799r-8,l10800,7374r-2530,l8270,7381r2538,7l10800,7381r8,-7l10808,799xe" fillcolor="#4e81bc" stroked="f">
                    <v:path arrowok="t"/>
                  </v:shape>
                  <v:group id="_x0000_s1665" style="position:absolute;left:8263;top:783;width:2545;height:6590" coordorigin="8263,783" coordsize="2545,6590">
                    <v:shape id="_x0000_s1666" style="position:absolute;left:8263;top:783;width:2545;height:6590" coordorigin="8263,783" coordsize="2545,6590" path="m8263,7374r,-6575l8270,791r2530,l10808,783r-2545,l8263,7374xe" fillcolor="#4e81bc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ca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sz w:val="22"/>
          <w:szCs w:val="22"/>
        </w:rPr>
        <w:t>not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r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s</w:t>
      </w:r>
      <w:r w:rsidR="002F2B5E">
        <w:rPr>
          <w:rFonts w:ascii="Calibri" w:eastAsia="Calibri" w:hAnsi="Calibri" w:cs="Calibri"/>
          <w:sz w:val="22"/>
          <w:szCs w:val="22"/>
        </w:rPr>
        <w:t>ize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one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sz w:val="22"/>
          <w:szCs w:val="22"/>
        </w:rPr>
        <w:t>;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structure</w:t>
      </w:r>
      <w:r w:rsidR="002F2B5E"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is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pe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nt</w:t>
      </w:r>
      <w:r w:rsidR="002F2B5E"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ir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row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column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</w:t>
      </w:r>
      <w:r w:rsidR="002F2B5E">
        <w:rPr>
          <w:rFonts w:ascii="Calibri" w:eastAsia="Calibri" w:hAnsi="Calibri" w:cs="Calibri"/>
          <w:sz w:val="22"/>
          <w:szCs w:val="22"/>
        </w:rPr>
        <w:t>here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resides. 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Row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ight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Column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Width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tt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ngs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can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be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found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un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d</w:t>
      </w:r>
      <w:r w:rsidR="002F2B5E">
        <w:rPr>
          <w:rFonts w:ascii="Calibri" w:eastAsia="Calibri" w:hAnsi="Calibri" w:cs="Calibri"/>
          <w:sz w:val="22"/>
          <w:szCs w:val="22"/>
        </w:rPr>
        <w:t>er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Format</w:t>
      </w:r>
      <w:r w:rsidR="002F2B5E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nu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2F2B5E">
        <w:rPr>
          <w:rFonts w:ascii="Calibri" w:eastAsia="Calibri" w:hAnsi="Calibri" w:cs="Calibri"/>
          <w:b/>
          <w:sz w:val="22"/>
          <w:szCs w:val="22"/>
        </w:rPr>
        <w:t>el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b/>
          <w:sz w:val="22"/>
          <w:szCs w:val="22"/>
        </w:rPr>
        <w:t>s</w:t>
      </w:r>
      <w:r w:rsidR="002F2B5E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group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of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Home</w:t>
      </w:r>
      <w:r w:rsidR="002F2B5E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b.</w:t>
      </w:r>
    </w:p>
    <w:p w:rsidR="00807ED6" w:rsidRDefault="00807ED6" w:rsidP="00F317F6">
      <w:pPr>
        <w:spacing w:before="9" w:line="100" w:lineRule="exact"/>
        <w:jc w:val="both"/>
        <w:rPr>
          <w:sz w:val="11"/>
          <w:szCs w:val="11"/>
        </w:rPr>
      </w:pP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b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Adjusting</w:t>
      </w:r>
      <w:r w:rsidRPr="00F317F6">
        <w:rPr>
          <w:b/>
          <w:spacing w:val="-15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with</w:t>
      </w:r>
      <w:r w:rsidRPr="00F317F6">
        <w:rPr>
          <w:b/>
          <w:spacing w:val="-11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t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h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e</w:t>
      </w:r>
      <w:r w:rsidRPr="00F317F6">
        <w:rPr>
          <w:b/>
          <w:spacing w:val="-8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Mo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u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se</w:t>
      </w:r>
    </w:p>
    <w:p w:rsidR="00807ED6" w:rsidRDefault="002F2B5E" w:rsidP="00F317F6">
      <w:pPr>
        <w:spacing w:before="22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wing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away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om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t.</w:t>
      </w:r>
    </w:p>
    <w:p w:rsidR="00807ED6" w:rsidRDefault="002F2B5E" w:rsidP="00F317F6">
      <w:pPr>
        <w:spacing w:before="80" w:line="259" w:lineRule="auto"/>
        <w:ind w:left="140" w:right="294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cursor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een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lines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column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</w:t>
      </w:r>
      <w:r>
        <w:rPr>
          <w:rFonts w:ascii="Calibri" w:eastAsia="Calibri" w:hAnsi="Calibri" w:cs="Calibri"/>
          <w:spacing w:val="1"/>
          <w:sz w:val="22"/>
          <w:szCs w:val="22"/>
        </w:rPr>
        <w:t>di</w:t>
      </w:r>
      <w:r>
        <w:rPr>
          <w:rFonts w:ascii="Calibri" w:eastAsia="Calibri" w:hAnsi="Calibri" w:cs="Calibri"/>
          <w:sz w:val="22"/>
          <w:szCs w:val="22"/>
        </w:rPr>
        <w:t>ngs.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box;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need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 do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 wider.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Pu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along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righ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side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</w:t>
      </w:r>
      <w:r>
        <w:rPr>
          <w:rFonts w:ascii="Calibri" w:eastAsia="Calibri" w:hAnsi="Calibri" w:cs="Calibri"/>
          <w:spacing w:val="1"/>
          <w:sz w:val="22"/>
          <w:szCs w:val="22"/>
        </w:rPr>
        <w:t>in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pointing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two directions.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drag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way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1"/>
          <w:sz w:val="22"/>
          <w:szCs w:val="22"/>
        </w:rPr>
        <w:t>ter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Whe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go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resize.</w:t>
      </w:r>
    </w:p>
    <w:p w:rsidR="00807ED6" w:rsidRDefault="00807ED6" w:rsidP="00F317F6">
      <w:pPr>
        <w:spacing w:before="10" w:line="100" w:lineRule="exact"/>
        <w:jc w:val="both"/>
        <w:rPr>
          <w:sz w:val="11"/>
          <w:szCs w:val="11"/>
        </w:rPr>
      </w:pPr>
    </w:p>
    <w:p w:rsidR="00807ED6" w:rsidRDefault="007E335A" w:rsidP="00F317F6">
      <w:pPr>
        <w:ind w:left="1785"/>
        <w:jc w:val="both"/>
      </w:pPr>
      <w:r>
        <w:pict>
          <v:shape id="_x0000_i1026" type="#_x0000_t75" style="width:166.5pt;height:36pt">
            <v:imagedata r:id="rId23" o:title=""/>
          </v:shape>
        </w:pict>
      </w:r>
    </w:p>
    <w:p w:rsidR="00807ED6" w:rsidRDefault="00807ED6" w:rsidP="00F317F6">
      <w:pPr>
        <w:spacing w:before="1" w:line="140" w:lineRule="exact"/>
        <w:jc w:val="both"/>
        <w:rPr>
          <w:sz w:val="14"/>
          <w:szCs w:val="14"/>
        </w:rPr>
      </w:pPr>
    </w:p>
    <w:p w:rsidR="00807ED6" w:rsidRDefault="002F2B5E" w:rsidP="00F317F6">
      <w:pPr>
        <w:spacing w:line="258" w:lineRule="auto"/>
        <w:ind w:left="140" w:right="294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sor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between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ines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 headings.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cur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ent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box;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need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 resize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ma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 wide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Put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along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bottom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sid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heading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box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until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izing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rrow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pointing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two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ctions. 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away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from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um</w:t>
      </w:r>
      <w:r>
        <w:rPr>
          <w:rFonts w:ascii="Calibri" w:eastAsia="Calibri" w:hAnsi="Calibri" w:cs="Calibri"/>
          <w:sz w:val="22"/>
          <w:szCs w:val="22"/>
        </w:rPr>
        <w:t>ber.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hen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let go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99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w w:val="99"/>
          <w:sz w:val="22"/>
          <w:szCs w:val="22"/>
        </w:rPr>
        <w:t>h</w:t>
      </w:r>
      <w:r>
        <w:rPr>
          <w:rFonts w:ascii="Calibri" w:eastAsia="Calibri" w:hAnsi="Calibri" w:cs="Calibri"/>
          <w:w w:val="99"/>
          <w:sz w:val="22"/>
          <w:szCs w:val="22"/>
        </w:rPr>
        <w:t>e mouse,</w:t>
      </w:r>
      <w:r>
        <w:rPr>
          <w:rFonts w:ascii="Calibri" w:eastAsia="Calibri" w:hAnsi="Calibri" w:cs="Calibri"/>
          <w:sz w:val="22"/>
          <w:szCs w:val="22"/>
        </w:rPr>
        <w:t xml:space="preserve">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resize.</w:t>
      </w:r>
    </w:p>
    <w:p w:rsidR="00807ED6" w:rsidRDefault="00807ED6" w:rsidP="00F317F6">
      <w:pPr>
        <w:spacing w:before="1" w:line="120" w:lineRule="exact"/>
        <w:jc w:val="both"/>
        <w:rPr>
          <w:sz w:val="12"/>
          <w:szCs w:val="12"/>
        </w:rPr>
      </w:pPr>
    </w:p>
    <w:p w:rsidR="00F317F6" w:rsidRDefault="00F317F6" w:rsidP="00F317F6">
      <w:pPr>
        <w:spacing w:before="1" w:line="120" w:lineRule="exact"/>
        <w:jc w:val="both"/>
        <w:rPr>
          <w:sz w:val="12"/>
          <w:szCs w:val="12"/>
        </w:rPr>
      </w:pPr>
    </w:p>
    <w:p w:rsidR="00F317F6" w:rsidRDefault="00F317F6" w:rsidP="00F317F6">
      <w:pPr>
        <w:spacing w:before="1" w:line="120" w:lineRule="exact"/>
        <w:jc w:val="both"/>
        <w:rPr>
          <w:sz w:val="12"/>
          <w:szCs w:val="12"/>
        </w:rPr>
      </w:pP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b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lastRenderedPageBreak/>
        <w:t>Auto‐fitting</w:t>
      </w:r>
    </w:p>
    <w:p w:rsidR="00807ED6" w:rsidRDefault="002F2B5E" w:rsidP="00F317F6">
      <w:pPr>
        <w:spacing w:before="20" w:line="259" w:lineRule="auto"/>
        <w:ind w:left="140" w:right="1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option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found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mat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menu,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</w:t>
      </w:r>
      <w:r>
        <w:rPr>
          <w:rFonts w:ascii="Calibri" w:eastAsia="Calibri" w:hAnsi="Calibri" w:cs="Calibri"/>
          <w:sz w:val="22"/>
          <w:szCs w:val="22"/>
        </w:rPr>
        <w:t>use cursor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</w:t>
      </w:r>
      <w:r>
        <w:rPr>
          <w:rFonts w:ascii="Calibri" w:eastAsia="Calibri" w:hAnsi="Calibri" w:cs="Calibri"/>
          <w:spacing w:val="1"/>
          <w:sz w:val="22"/>
          <w:szCs w:val="22"/>
        </w:rPr>
        <w:t>we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ngs,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‐way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help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ize,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 double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click.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shoul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AutoFit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largest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length within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structure.</w:t>
      </w:r>
    </w:p>
    <w:p w:rsidR="00807ED6" w:rsidRDefault="002F2B5E" w:rsidP="00F317F6">
      <w:pPr>
        <w:spacing w:before="59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‐   </w:t>
      </w:r>
      <w:r>
        <w:rPr>
          <w:rFonts w:ascii="Calibri" w:eastAsia="Calibri" w:hAnsi="Calibri" w:cs="Calibri"/>
          <w:spacing w:val="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mu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tiple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once,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would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llow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step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above.</w:t>
      </w:r>
      <w:r w:rsidR="00F317F6"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 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ble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‐fit,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entire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lumn/row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structures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d.</w:t>
      </w:r>
    </w:p>
    <w:p w:rsidR="00807ED6" w:rsidRPr="00F317F6" w:rsidRDefault="002F2B5E" w:rsidP="00F317F6">
      <w:pPr>
        <w:spacing w:before="52"/>
        <w:ind w:left="140"/>
        <w:jc w:val="both"/>
        <w:rPr>
          <w:rFonts w:ascii="Calibri" w:eastAsia="Calibri" w:hAnsi="Calibri" w:cs="Calibri"/>
          <w:b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Fill</w:t>
      </w:r>
      <w:r w:rsidRPr="00F317F6">
        <w:rPr>
          <w:b/>
          <w:spacing w:val="-7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Handle</w:t>
      </w:r>
    </w:p>
    <w:p w:rsidR="00807ED6" w:rsidRDefault="007E335A" w:rsidP="00F317F6">
      <w:pPr>
        <w:spacing w:before="82" w:line="258" w:lineRule="auto"/>
        <w:ind w:left="140" w:right="3097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643" style="position:absolute;left:0;text-align:left;margin-left:244.05pt;margin-top:154.55pt;width:55.65pt;height:59.4pt;z-index:-251670016;mso-position-horizontal-relative:page" coordorigin="4881,3091" coordsize="1113,1188">
            <v:group id="_x0000_s1644" style="position:absolute;left:4927;top:3114;width:0;height:439" coordorigin="4927,3114" coordsize="0,439">
              <v:shape id="_x0000_s1655" style="position:absolute;left:4927;top:3114;width:0;height:439" coordorigin="4927,3114" coordsize="0,439" path="m4927,3114r,439e" filled="f" strokeweight="2.32pt">
                <v:path arrowok="t"/>
              </v:shape>
              <v:group id="_x0000_s1645" style="position:absolute;left:4904;top:3531;width:929;height:0" coordorigin="4904,3531" coordsize="929,0">
                <v:shape id="_x0000_s1654" style="position:absolute;left:4904;top:3531;width:929;height:0" coordorigin="4904,3531" coordsize="929,0" path="m4904,3531r929,e" filled="f" strokeweight="2.32pt">
                  <v:path arrowok="t"/>
                </v:shape>
                <v:group id="_x0000_s1646" style="position:absolute;left:4927;top:3549;width:0;height:724" coordorigin="4927,3549" coordsize="0,724">
                  <v:shape id="_x0000_s1653" style="position:absolute;left:4927;top:3549;width:0;height:724" coordorigin="4927,3549" coordsize="0,724" path="m4927,3549r,724e" filled="f" strokeweight=".58pt">
                    <v:path arrowok="t"/>
                  </v:shape>
                  <v:group id="_x0000_s1647" style="position:absolute;left:5935;top:3114;width:0;height:312" coordorigin="5935,3114" coordsize="0,312">
                    <v:shape id="_x0000_s1652" style="position:absolute;left:5935;top:3114;width:0;height:312" coordorigin="5935,3114" coordsize="0,312" path="m5935,3114r,312e" filled="f" strokeweight="2.32pt">
                      <v:path arrowok="t"/>
                    </v:shape>
                    <v:group id="_x0000_s1648" style="position:absolute;left:5826;top:3417;width:158;height:160" coordorigin="5826,3417" coordsize="158,160">
                      <v:shape id="_x0000_s1651" style="position:absolute;left:5826;top:3417;width:158;height:160" coordorigin="5826,3417" coordsize="158,160" path="m5833,3561r,-128l5840,3426r130,l5984,3417r-158,l5833,3561xe" fillcolor="black" stroked="f">
                        <v:path arrowok="t"/>
                      </v:shape>
                      <v:shape id="_x0000_s1650" style="position:absolute;left:5826;top:3417;width:158;height:160" coordorigin="5826,3417" coordsize="158,160" path="m5984,3577r,-160l5970,3426r-130,l5833,3433r,128l5826,3417r,160l5984,3577r-144,-8l5840,3433r137,l5977,3561r-7,8l5984,3577xe" fillcolor="black" stroked="f">
                        <v:path arrowok="t"/>
                      </v:shape>
                      <v:shape id="_x0000_s1649" style="position:absolute;left:5826;top:3417;width:158;height:160" coordorigin="5826,3417" coordsize="158,160" path="m5977,3433r-7,l5970,3561r-130,l5840,3569r144,8l5970,3569r7,-8l5977,3433xe" fillcolor="black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630" style="position:absolute;left:0;text-align:left;margin-left:312.45pt;margin-top:154.55pt;width:57.4pt;height:59.4pt;z-index:-251668992;mso-position-horizontal-relative:page" coordorigin="6249,3091" coordsize="1148,1188">
            <v:group id="_x0000_s1631" style="position:absolute;left:6295;top:3114;width:0;height:439" coordorigin="6295,3114" coordsize="0,439">
              <v:shape id="_x0000_s1642" style="position:absolute;left:6295;top:3114;width:0;height:439" coordorigin="6295,3114" coordsize="0,439" path="m6295,3114r,439e" filled="f" strokeweight="2.32pt">
                <v:path arrowok="t"/>
              </v:shape>
              <v:group id="_x0000_s1632" style="position:absolute;left:6272;top:3531;width:964;height:0" coordorigin="6272,3531" coordsize="964,0">
                <v:shape id="_x0000_s1641" style="position:absolute;left:6272;top:3531;width:964;height:0" coordorigin="6272,3531" coordsize="964,0" path="m6272,3531r964,e" filled="f" strokeweight="2.32pt">
                  <v:path arrowok="t"/>
                </v:shape>
                <v:group id="_x0000_s1633" style="position:absolute;left:6295;top:3549;width:0;height:724" coordorigin="6295,3549" coordsize="0,724">
                  <v:shape id="_x0000_s1640" style="position:absolute;left:6295;top:3549;width:0;height:724" coordorigin="6295,3549" coordsize="0,724" path="m6295,3549r,724e" filled="f" strokeweight=".58pt">
                    <v:path arrowok="t"/>
                  </v:shape>
                  <v:group id="_x0000_s1634" style="position:absolute;left:7303;top:3114;width:0;height:312" coordorigin="7303,3114" coordsize="0,312">
                    <v:shape id="_x0000_s1639" style="position:absolute;left:7303;top:3114;width:0;height:312" coordorigin="7303,3114" coordsize="0,312" path="m7303,3114r,312e" filled="f" strokeweight="2.32pt">
                      <v:path arrowok="t"/>
                    </v:shape>
                    <v:group id="_x0000_s1635" style="position:absolute;left:7229;top:3417;width:158;height:160" coordorigin="7229,3417" coordsize="158,160">
                      <v:shape id="_x0000_s1638" style="position:absolute;left:7229;top:3417;width:158;height:160" coordorigin="7229,3417" coordsize="158,160" path="m7236,3561r,-128l7243,3426r130,l7387,3417r-158,l7236,3561xe" fillcolor="black" stroked="f">
                        <v:path arrowok="t"/>
                      </v:shape>
                      <v:shape id="_x0000_s1637" style="position:absolute;left:7229;top:3417;width:158;height:160" coordorigin="7229,3417" coordsize="158,160" path="m7387,3577r,-160l7373,3426r-130,l7236,3433r,128l7229,3417r,160l7387,3577r-144,-8l7243,3433r137,l7380,3561r-7,8l7387,3577xe" fillcolor="black" stroked="f">
                        <v:path arrowok="t"/>
                      </v:shape>
                      <v:shape id="_x0000_s1636" style="position:absolute;left:7229;top:3417;width:158;height:160" coordorigin="7229,3417" coordsize="158,160" path="m7380,3433r-7,l7373,3561r-130,l7243,3569r144,8l7373,3569r7,-8l7380,3433xe" fillcolor="black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617" style="position:absolute;left:0;text-align:left;margin-left:380.85pt;margin-top:154.55pt;width:56.85pt;height:59.4pt;z-index:-251667968;mso-position-horizontal-relative:page" coordorigin="7617,3091" coordsize="1137,1188">
            <v:group id="_x0000_s1618" style="position:absolute;left:7663;top:3114;width:0;height:439" coordorigin="7663,3114" coordsize="0,439">
              <v:shape id="_x0000_s1629" style="position:absolute;left:7663;top:3114;width:0;height:439" coordorigin="7663,3114" coordsize="0,439" path="m7663,3114r,439e" filled="f" strokeweight="2.32pt">
                <v:path arrowok="t"/>
              </v:shape>
              <v:group id="_x0000_s1619" style="position:absolute;left:7640;top:3531;width:953;height:0" coordorigin="7640,3531" coordsize="953,0">
                <v:shape id="_x0000_s1628" style="position:absolute;left:7640;top:3531;width:953;height:0" coordorigin="7640,3531" coordsize="953,0" path="m7640,3531r953,e" filled="f" strokeweight="2.32pt">
                  <v:path arrowok="t"/>
                </v:shape>
                <v:group id="_x0000_s1620" style="position:absolute;left:7663;top:3549;width:0;height:724" coordorigin="7663,3549" coordsize="0,724">
                  <v:shape id="_x0000_s1627" style="position:absolute;left:7663;top:3549;width:0;height:724" coordorigin="7663,3549" coordsize="0,724" path="m7663,3549r,724e" filled="f" strokeweight=".58pt">
                    <v:path arrowok="t"/>
                  </v:shape>
                  <v:group id="_x0000_s1621" style="position:absolute;left:8680;top:3114;width:0;height:312" coordorigin="8680,3114" coordsize="0,312">
                    <v:shape id="_x0000_s1626" style="position:absolute;left:8680;top:3114;width:0;height:312" coordorigin="8680,3114" coordsize="0,312" path="m8680,3114r,312e" filled="f" strokeweight="2.32pt">
                      <v:path arrowok="t"/>
                    </v:shape>
                    <v:group id="_x0000_s1622" style="position:absolute;left:8586;top:3417;width:158;height:160" coordorigin="8586,3417" coordsize="158,160">
                      <v:shape id="_x0000_s1625" style="position:absolute;left:8586;top:3417;width:158;height:160" coordorigin="8586,3417" coordsize="158,160" path="m8593,3561r,-128l8600,3426r130,l8744,3417r-158,l8593,3561xe" fillcolor="black" stroked="f">
                        <v:path arrowok="t"/>
                      </v:shape>
                      <v:shape id="_x0000_s1624" style="position:absolute;left:8586;top:3417;width:158;height:160" coordorigin="8586,3417" coordsize="158,160" path="m8744,3577r,-160l8730,3426r-130,l8593,3433r,128l8586,3417r,160l8744,3577r-144,-8l8600,3433r137,l8737,3561r-7,8l8744,3577xe" fillcolor="black" stroked="f">
                        <v:path arrowok="t"/>
                      </v:shape>
                      <v:shape id="_x0000_s1623" style="position:absolute;left:8586;top:3417;width:158;height:160" coordorigin="8586,3417" coordsize="158,160" path="m8737,3433r-7,l8730,3561r-130,l8600,3569r144,8l8730,3569r7,-8l8737,3433xe" fillcolor="black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606" style="position:absolute;left:0;text-align:left;margin-left:406.55pt;margin-top:16.6pt;width:132.75pt;height:60.05pt;z-index:-251663872;mso-position-horizontal-relative:page" coordorigin="8131,332" coordsize="2655,1201">
            <v:shape id="_x0000_s1616" type="#_x0000_t75" style="position:absolute;left:8160;top:362;width:2596;height:1140">
              <v:imagedata r:id="rId24" o:title=""/>
            </v:shape>
            <v:group id="_x0000_s1607" style="position:absolute;left:8141;top:342;width:2635;height:1160" coordorigin="8141,342" coordsize="2635,1160">
              <v:shape id="_x0000_s1615" style="position:absolute;left:8141;top:342;width:2635;height:1160" coordorigin="8141,342" coordsize="2635,1160" path="m8150,1502r,-1140l8160,353r2596,l10776,342r-2635,l8150,1502xe" fillcolor="#4e81bc" stroked="f">
                <v:path arrowok="t"/>
              </v:shape>
              <v:group id="_x0000_s1608" style="position:absolute;left:8141;top:342;width:2635;height:1181" coordorigin="8141,342" coordsize="2635,1181">
                <v:shape id="_x0000_s1614" style="position:absolute;left:8141;top:342;width:2635;height:1181" coordorigin="8141,342" coordsize="2635,1181" path="m10776,1523r,-1181l10756,353r-2596,l8150,362r,1140l8141,342r,1181l10776,1523,8160,1512r,-1150l10765,362r,1140l10756,1512r20,11xe" fillcolor="#4e81bc" stroked="f">
                  <v:path arrowok="t"/>
                </v:shape>
                <v:group id="_x0000_s1609" style="position:absolute;left:8160;top:362;width:2616;height:1160" coordorigin="8160,362" coordsize="2616,1160">
                  <v:shape id="_x0000_s1613" style="position:absolute;left:8160;top:362;width:2616;height:1160" coordorigin="8160,362" coordsize="2616,1160" path="m10765,362r-9,l10756,1502r-2596,l8160,1512r2616,11l10756,1512r9,-10l10765,362xe" fillcolor="#4e81bc" stroked="f">
                    <v:path arrowok="t"/>
                  </v:shape>
                  <v:group id="_x0000_s1610" style="position:absolute;left:10102;top:1001;width:586;height:404" coordorigin="10102,1001" coordsize="586,404">
                    <v:shape id="_x0000_s1612" style="position:absolute;left:10102;top:1001;width:586;height:404" coordorigin="10102,1001" coordsize="586,404" path="m10534,1381r35,-15l10601,1347r28,-22l10652,1299r18,-29l10682,1237r5,-36l10686,1190r-1,-11l10675,1145r-17,-30l10637,1088r-26,-23l10580,1045r-33,-16l10511,1016r-39,-9l10433,1002r-40,-1l10353,1003r-40,5l10275,1017r-36,13l10206,1046r-30,20l10150,1090r-21,27l10114,1148r-10,34l10103,1193r-1,10l10103,1214r1,11l10106,1236r14,34l10138,1300r25,27l10148,1217r-1,-8l10147,1194r11,-35l10172,1135r19,-22l10214,1095r26,-16l10269,1067r31,-10l10333,1050r34,-3l10402,1046r34,2l10469,1053r33,7l10532,1071r28,14l10585,1101r21,20l10623,1143r12,25l10642,1196r,15l10634,1238r-12,25l10605,1285r-21,19l10559,1320r-28,14l10501,1345r-31,7l10437,1357r-34,2l10369,1359r-34,-4l10303,1349r-31,-10l10243,1327r-26,-15l10194,1294r30,74l10259,1383r38,11l10336,1401r41,3l10417,1404r41,-4l10497,1392r37,-11xe" fillcolor="#bf0000" stroked="f">
                      <v:path arrowok="t"/>
                    </v:shape>
                    <v:shape id="_x0000_s1611" style="position:absolute;left:10102;top:1001;width:586;height:404" coordorigin="10102,1001" coordsize="586,404" path="m10224,1368r-30,-74l10174,1274r-14,-24l10150,1224r-2,-7l10163,1327r28,22l10224,1368xe" fillcolor="#bf0000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b/>
          <w:sz w:val="22"/>
          <w:szCs w:val="22"/>
        </w:rPr>
        <w:t>ll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="002F2B5E">
        <w:rPr>
          <w:rFonts w:ascii="Calibri" w:eastAsia="Calibri" w:hAnsi="Calibri" w:cs="Calibri"/>
          <w:b/>
          <w:sz w:val="22"/>
          <w:szCs w:val="22"/>
        </w:rPr>
        <w:t>n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d</w:t>
      </w:r>
      <w:r w:rsidR="002F2B5E">
        <w:rPr>
          <w:rFonts w:ascii="Calibri" w:eastAsia="Calibri" w:hAnsi="Calibri" w:cs="Calibri"/>
          <w:b/>
          <w:sz w:val="22"/>
          <w:szCs w:val="22"/>
        </w:rPr>
        <w:t>le</w:t>
      </w:r>
      <w:r w:rsidR="002F2B5E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is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bottom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ght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rner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selected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cell.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</w:t>
      </w:r>
      <w:r w:rsidR="002F2B5E">
        <w:rPr>
          <w:rFonts w:ascii="Calibri" w:eastAsia="Calibri" w:hAnsi="Calibri" w:cs="Calibri"/>
          <w:sz w:val="22"/>
          <w:szCs w:val="22"/>
        </w:rPr>
        <w:t>hen you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place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your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mouse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ove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this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</w:rPr>
        <w:t>hand</w:t>
      </w:r>
      <w:r w:rsidR="002F2B5E">
        <w:rPr>
          <w:rFonts w:ascii="Calibri" w:eastAsia="Calibri" w:hAnsi="Calibri" w:cs="Calibri"/>
          <w:i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i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changes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from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 thick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</w:t>
      </w:r>
      <w:r w:rsidR="002F2B5E">
        <w:rPr>
          <w:rFonts w:ascii="Calibri" w:eastAsia="Calibri" w:hAnsi="Calibri" w:cs="Calibri"/>
          <w:sz w:val="22"/>
          <w:szCs w:val="22"/>
        </w:rPr>
        <w:t>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te cross,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black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cross.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sz w:val="22"/>
          <w:szCs w:val="22"/>
        </w:rPr>
        <w:t>ce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se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thin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cr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ss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(no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arrows)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 can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click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drag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</w:t>
      </w:r>
      <w:r w:rsidR="002F2B5E">
        <w:rPr>
          <w:rFonts w:ascii="Calibri" w:eastAsia="Calibri" w:hAnsi="Calibri" w:cs="Calibri"/>
          <w:sz w:val="22"/>
          <w:szCs w:val="22"/>
        </w:rPr>
        <w:t>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its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cont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nts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sing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direction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>(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up, </w:t>
      </w:r>
      <w:r w:rsidR="002F2B5E">
        <w:rPr>
          <w:rFonts w:ascii="Calibri" w:eastAsia="Calibri" w:hAnsi="Calibri" w:cs="Calibri"/>
          <w:sz w:val="22"/>
          <w:szCs w:val="22"/>
        </w:rPr>
        <w:t>down,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left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right).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If you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want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go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 two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dir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ctions,</w:t>
      </w:r>
      <w:r w:rsidR="002F2B5E"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must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first </w:t>
      </w:r>
      <w:r w:rsidR="002F2B5E">
        <w:rPr>
          <w:rFonts w:ascii="Calibri" w:eastAsia="Calibri" w:hAnsi="Calibri" w:cs="Calibri"/>
          <w:sz w:val="22"/>
          <w:szCs w:val="22"/>
        </w:rPr>
        <w:t>compl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te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on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way,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let go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mouse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dr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g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ndle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 second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direction.</w:t>
      </w:r>
    </w:p>
    <w:p w:rsidR="00807ED6" w:rsidRDefault="007E335A" w:rsidP="00F317F6">
      <w:pPr>
        <w:spacing w:before="59" w:line="259" w:lineRule="auto"/>
        <w:ind w:left="140" w:right="154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595" style="position:absolute;left:0;text-align:left;margin-left:107.25pt;margin-top:49pt;width:57.3pt;height:24.8pt;z-index:-251672064;mso-position-horizontal-relative:page" coordorigin="2145,980" coordsize="1146,496">
            <v:group id="_x0000_s1596" style="position:absolute;left:2191;top:1003;width:0;height:439" coordorigin="2191,1003" coordsize="0,439">
              <v:shape id="_x0000_s1605" style="position:absolute;left:2191;top:1003;width:0;height:439" coordorigin="2191,1003" coordsize="0,439" path="m2191,1003r,439e" filled="f" strokeweight="2.32pt">
                <v:path arrowok="t"/>
              </v:shape>
              <v:group id="_x0000_s1597" style="position:absolute;left:2168;top:1420;width:961;height:0" coordorigin="2168,1420" coordsize="961,0">
                <v:shape id="_x0000_s1604" style="position:absolute;left:2168;top:1420;width:961;height:0" coordorigin="2168,1420" coordsize="961,0" path="m2168,1420r962,e" filled="f" strokeweight="2.32pt">
                  <v:path arrowok="t"/>
                </v:shape>
                <v:group id="_x0000_s1598" style="position:absolute;left:3199;top:1003;width:0;height:312" coordorigin="3199,1003" coordsize="0,312">
                  <v:shape id="_x0000_s1603" style="position:absolute;left:3199;top:1003;width:0;height:312" coordorigin="3199,1003" coordsize="0,312" path="m3199,1003r,312e" filled="f" strokeweight="2.32pt">
                    <v:path arrowok="t"/>
                  </v:shape>
                  <v:group id="_x0000_s1599" style="position:absolute;left:3121;top:1306;width:160;height:160" coordorigin="3121,1306" coordsize="160,160">
                    <v:shape id="_x0000_s1602" style="position:absolute;left:3121;top:1306;width:160;height:160" coordorigin="3121,1306" coordsize="160,160" path="m3130,1450r,-128l3137,1315r128,l3281,1306r-160,l3130,1450xe" fillcolor="black" stroked="f">
                      <v:path arrowok="t"/>
                    </v:shape>
                    <v:shape id="_x0000_s1601" style="position:absolute;left:3121;top:1306;width:160;height:160" coordorigin="3121,1306" coordsize="160,160" path="m3281,1466r,-160l3265,1315r-128,l3130,1322r,128l3121,1306r,160l3281,1466r-144,-8l3137,1322r137,l3274,1450r-9,8l3281,1466xe" fillcolor="black" stroked="f">
                      <v:path arrowok="t"/>
                    </v:shape>
                    <v:shape id="_x0000_s1600" style="position:absolute;left:3121;top:1306;width:160;height:160" coordorigin="3121,1306" coordsize="160,160" path="m3274,1322r-9,l3265,1450r-128,l3137,1458r144,8l3265,1458r9,-8l3274,1322xe" fillcolor="black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>
        <w:pict>
          <v:group id="_x0000_s1582" style="position:absolute;left:0;text-align:left;margin-left:175.65pt;margin-top:49pt;width:57.15pt;height:59.4pt;z-index:-251671040;mso-position-horizontal-relative:page" coordorigin="3513,980" coordsize="1143,1188">
            <v:group id="_x0000_s1583" style="position:absolute;left:3559;top:1003;width:0;height:439" coordorigin="3559,1003" coordsize="0,439">
              <v:shape id="_x0000_s1594" style="position:absolute;left:3559;top:1003;width:0;height:439" coordorigin="3559,1003" coordsize="0,439" path="m3559,1003r,439e" filled="f" strokeweight="2.32pt">
                <v:path arrowok="t"/>
              </v:shape>
              <v:group id="_x0000_s1584" style="position:absolute;left:3536;top:1420;width:959;height:0" coordorigin="3536,1420" coordsize="959,0">
                <v:shape id="_x0000_s1593" style="position:absolute;left:3536;top:1420;width:959;height:0" coordorigin="3536,1420" coordsize="959,0" path="m3536,1420r959,e" filled="f" strokeweight="2.32pt">
                  <v:path arrowok="t"/>
                </v:shape>
                <v:group id="_x0000_s1585" style="position:absolute;left:3559;top:1438;width:0;height:724" coordorigin="3559,1438" coordsize="0,724">
                  <v:shape id="_x0000_s1592" style="position:absolute;left:3559;top:1438;width:0;height:724" coordorigin="3559,1438" coordsize="0,724" path="m3559,1438r,724e" filled="f" strokeweight=".58pt">
                    <v:path arrowok="t"/>
                  </v:shape>
                  <v:group id="_x0000_s1586" style="position:absolute;left:4567;top:1003;width:0;height:312" coordorigin="4567,1003" coordsize="0,312">
                    <v:shape id="_x0000_s1591" style="position:absolute;left:4567;top:1003;width:0;height:312" coordorigin="4567,1003" coordsize="0,312" path="m4567,1003r,312e" filled="f" strokeweight="2.32pt">
                      <v:path arrowok="t"/>
                    </v:shape>
                    <v:group id="_x0000_s1587" style="position:absolute;left:4488;top:1306;width:158;height:160" coordorigin="4488,1306" coordsize="158,160">
                      <v:shape id="_x0000_s1590" style="position:absolute;left:4488;top:1306;width:158;height:160" coordorigin="4488,1306" coordsize="158,160" path="m4495,1450r,-128l4502,1315r130,l4646,1306r-158,l4495,1450xe" fillcolor="black" stroked="f">
                        <v:path arrowok="t"/>
                      </v:shape>
                      <v:shape id="_x0000_s1589" style="position:absolute;left:4488;top:1306;width:158;height:160" coordorigin="4488,1306" coordsize="158,160" path="m4646,1466r,-160l4632,1315r-130,l4495,1322r,128l4488,1306r,160l4646,1466r-144,-8l4502,1322r137,l4639,1450r-7,8l4646,1466xe" fillcolor="black" stroked="f">
                        <v:path arrowok="t"/>
                      </v:shape>
                      <v:shape id="_x0000_s1588" style="position:absolute;left:4488;top:1306;width:158;height:160" coordorigin="4488,1306" coordsize="158,160" path="m4639,1322r-7,l4632,1450r-130,l4502,1458r144,8l4632,1458r7,-8l4639,1322xe" fillcolor="black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565" style="position:absolute;left:0;text-align:left;margin-left:450.85pt;margin-top:49pt;width:57.5pt;height:59.4pt;z-index:-251666944;mso-position-horizontal-relative:page" coordorigin="9017,980" coordsize="1150,1188">
            <v:group id="_x0000_s1566" style="position:absolute;left:9040;top:1003;width:0;height:439" coordorigin="9040,1003" coordsize="0,439">
              <v:shape id="_x0000_s1581" style="position:absolute;left:9040;top:1003;width:0;height:439" coordorigin="9040,1003" coordsize="0,439" path="m9040,1003r,439e" filled="f" strokeweight="2.32pt">
                <v:path arrowok="t"/>
              </v:shape>
              <v:group id="_x0000_s1567" style="position:absolute;left:9036;top:1797;width:1019;height:0" coordorigin="9036,1797" coordsize="1019,0">
                <v:shape id="_x0000_s1580" style="position:absolute;left:9036;top:1797;width:1019;height:0" coordorigin="9036,1797" coordsize="1019,0" path="m9036,1797r1019,e" filled="f" strokeweight=".58pt">
                  <v:path arrowok="t"/>
                </v:shape>
                <v:group id="_x0000_s1568" style="position:absolute;left:9041;top:1438;width:0;height:724" coordorigin="9041,1438" coordsize="0,724">
                  <v:shape id="_x0000_s1579" style="position:absolute;left:9041;top:1438;width:0;height:724" coordorigin="9041,1438" coordsize="0,724" path="m9041,1438r,724e" filled="f" strokeweight=".58pt">
                    <v:path arrowok="t"/>
                  </v:shape>
                  <v:group id="_x0000_s1569" style="position:absolute;left:10050;top:1438;width:0;height:724" coordorigin="10050,1438" coordsize="0,724">
                    <v:shape id="_x0000_s1578" style="position:absolute;left:10050;top:1438;width:0;height:724" coordorigin="10050,1438" coordsize="0,724" path="m10050,1438r,724e" filled="f" strokeweight=".58pt">
                      <v:path arrowok="t"/>
                    </v:shape>
                    <v:group id="_x0000_s1570" style="position:absolute;left:10049;top:1003;width:0;height:302" coordorigin="10049,1003" coordsize="0,302">
                      <v:shape id="_x0000_s1577" style="position:absolute;left:10049;top:1003;width:0;height:302" coordorigin="10049,1003" coordsize="0,302" path="m10049,1003r,302e" filled="f" strokeweight="2.32pt">
                        <v:path arrowok="t"/>
                      </v:shape>
                      <v:group id="_x0000_s1571" style="position:absolute;left:10006;top:1305;width:144;height:144" coordorigin="10006,1305" coordsize="144,144">
                        <v:shape id="_x0000_s1576" style="position:absolute;left:10006;top:1305;width:144;height:144" coordorigin="10006,1305" coordsize="144,144" path="m10006,1449r144,l10150,1305r-144,l10006,1449xe" fillcolor="black" stroked="f">
                          <v:path arrowok="t"/>
                        </v:shape>
                        <v:group id="_x0000_s1572" style="position:absolute;left:9997;top:1298;width:160;height:158" coordorigin="9997,1298" coordsize="160,158">
                          <v:shape id="_x0000_s1575" style="position:absolute;left:9997;top:1298;width:160;height:158" coordorigin="9997,1298" coordsize="160,158" path="m10006,1442r,-130l10013,1305r128,l10157,1298r-160,l10006,1442xe" fillcolor="black" stroked="f">
                            <v:path arrowok="t"/>
                          </v:shape>
                          <v:shape id="_x0000_s1574" style="position:absolute;left:9997;top:1298;width:160;height:158" coordorigin="9997,1298" coordsize="160,158" path="m10157,1456r,-158l10141,1305r-128,l10006,1312r,130l9997,1298r,158l10157,1456r-144,-7l10013,1312r137,l10150,1442r-9,7l10157,1456xe" fillcolor="black" stroked="f">
                            <v:path arrowok="t"/>
                          </v:shape>
                          <v:shape id="_x0000_s1573" style="position:absolute;left:9997;top:1298;width:160;height:158" coordorigin="9997,1298" coordsize="160,158" path="m10150,1312r-9,l10141,1442r-128,l10013,1449r144,7l10141,1449r9,-7l10150,1312xe" fillcolor="black" stroked="f">
                            <v:path arrowok="t"/>
                          </v:shape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z w:val="22"/>
          <w:szCs w:val="22"/>
        </w:rPr>
        <w:t>When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s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Fill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Handle</w:t>
      </w:r>
      <w:r w:rsidR="002F2B5E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pull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wn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single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number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pla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xt,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wil</w:t>
      </w:r>
      <w:r w:rsidR="002F2B5E">
        <w:rPr>
          <w:rFonts w:ascii="Calibri" w:eastAsia="Calibri" w:hAnsi="Calibri" w:cs="Calibri"/>
          <w:sz w:val="22"/>
          <w:szCs w:val="22"/>
        </w:rPr>
        <w:t>l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copy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dat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.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Whe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 use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Fill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Hand</w:t>
      </w:r>
      <w:r w:rsidR="002F2B5E"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 w:rsidR="002F2B5E">
        <w:rPr>
          <w:rFonts w:ascii="Calibri" w:eastAsia="Calibri" w:hAnsi="Calibri" w:cs="Calibri"/>
          <w:b/>
          <w:sz w:val="22"/>
          <w:szCs w:val="22"/>
        </w:rPr>
        <w:t>e</w:t>
      </w:r>
      <w:r w:rsidR="002F2B5E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pull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down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text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with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nu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</w:t>
      </w:r>
      <w:r w:rsidR="002F2B5E">
        <w:rPr>
          <w:rFonts w:ascii="Calibri" w:eastAsia="Calibri" w:hAnsi="Calibri" w:cs="Calibri"/>
          <w:sz w:val="22"/>
          <w:szCs w:val="22"/>
        </w:rPr>
        <w:t>be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r</w:t>
      </w:r>
      <w:r w:rsidR="002F2B5E">
        <w:rPr>
          <w:rFonts w:ascii="Calibri" w:eastAsia="Calibri" w:hAnsi="Calibri" w:cs="Calibri"/>
          <w:sz w:val="22"/>
          <w:szCs w:val="22"/>
        </w:rPr>
        <w:t>s,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date,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a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mo</w:t>
      </w:r>
      <w:r w:rsidR="002F2B5E">
        <w:rPr>
          <w:rFonts w:ascii="Calibri" w:eastAsia="Calibri" w:hAnsi="Calibri" w:cs="Calibri"/>
          <w:sz w:val="22"/>
          <w:szCs w:val="22"/>
        </w:rPr>
        <w:t>nth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 weekday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f</w:t>
      </w:r>
      <w:r w:rsidR="002F2B5E">
        <w:rPr>
          <w:rFonts w:ascii="Calibri" w:eastAsia="Calibri" w:hAnsi="Calibri" w:cs="Calibri"/>
          <w:sz w:val="22"/>
          <w:szCs w:val="22"/>
        </w:rPr>
        <w:t>ill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 series.</w:t>
      </w:r>
    </w:p>
    <w:p w:rsidR="00807ED6" w:rsidRDefault="00807ED6" w:rsidP="00F317F6">
      <w:pPr>
        <w:spacing w:line="200" w:lineRule="exact"/>
        <w:jc w:val="both"/>
      </w:pPr>
    </w:p>
    <w:p w:rsidR="00807ED6" w:rsidRDefault="00807ED6" w:rsidP="00F317F6">
      <w:pPr>
        <w:spacing w:before="9" w:line="200" w:lineRule="exact"/>
        <w:jc w:val="both"/>
      </w:pPr>
    </w:p>
    <w:tbl>
      <w:tblPr>
        <w:tblW w:w="0" w:type="auto"/>
        <w:tblInd w:w="8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26"/>
        <w:gridCol w:w="20"/>
        <w:gridCol w:w="20"/>
        <w:gridCol w:w="70"/>
        <w:gridCol w:w="285"/>
        <w:gridCol w:w="986"/>
        <w:gridCol w:w="26"/>
        <w:gridCol w:w="20"/>
        <w:gridCol w:w="20"/>
        <w:gridCol w:w="67"/>
        <w:gridCol w:w="287"/>
        <w:gridCol w:w="986"/>
        <w:gridCol w:w="26"/>
        <w:gridCol w:w="20"/>
        <w:gridCol w:w="20"/>
        <w:gridCol w:w="37"/>
        <w:gridCol w:w="317"/>
        <w:gridCol w:w="986"/>
        <w:gridCol w:w="26"/>
        <w:gridCol w:w="20"/>
        <w:gridCol w:w="72"/>
        <w:gridCol w:w="283"/>
        <w:gridCol w:w="995"/>
        <w:gridCol w:w="26"/>
        <w:gridCol w:w="20"/>
        <w:gridCol w:w="20"/>
        <w:gridCol w:w="355"/>
        <w:gridCol w:w="965"/>
      </w:tblGrid>
      <w:tr w:rsidR="00807ED6">
        <w:trPr>
          <w:trHeight w:hRule="exact" w:val="409"/>
        </w:trPr>
        <w:tc>
          <w:tcPr>
            <w:tcW w:w="986" w:type="dxa"/>
            <w:tcBorders>
              <w:top w:val="single" w:sz="19" w:space="0" w:color="000000"/>
              <w:left w:val="single" w:sz="19" w:space="0" w:color="000000"/>
              <w:bottom w:val="nil"/>
              <w:right w:val="nil"/>
            </w:tcBorders>
          </w:tcPr>
          <w:p w:rsidR="00807ED6" w:rsidRDefault="002F2B5E" w:rsidP="00F317F6">
            <w:pPr>
              <w:spacing w:line="240" w:lineRule="exact"/>
              <w:ind w:left="8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Text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19" w:space="0" w:color="000000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40" w:lineRule="exact"/>
              <w:ind w:left="56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123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6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19" w:space="0" w:color="000000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40" w:lineRule="exact"/>
              <w:ind w:left="10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Exam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19" w:space="0" w:color="000000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40" w:lineRule="exact"/>
              <w:ind w:left="28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2/1/02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95" w:type="dxa"/>
            <w:tcBorders>
              <w:top w:val="single" w:sz="19" w:space="0" w:color="000000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40" w:lineRule="exact"/>
              <w:ind w:left="10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February</w:t>
            </w:r>
          </w:p>
        </w:tc>
        <w:tc>
          <w:tcPr>
            <w:tcW w:w="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65" w:type="dxa"/>
            <w:tcBorders>
              <w:top w:val="single" w:sz="19" w:space="0" w:color="000000"/>
              <w:left w:val="nil"/>
              <w:bottom w:val="single" w:sz="19" w:space="0" w:color="000000"/>
              <w:right w:val="nil"/>
            </w:tcBorders>
          </w:tcPr>
          <w:p w:rsidR="00807ED6" w:rsidRDefault="002F2B5E" w:rsidP="00F317F6">
            <w:pPr>
              <w:spacing w:line="240" w:lineRule="exact"/>
              <w:ind w:left="10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Friday</w:t>
            </w:r>
          </w:p>
        </w:tc>
      </w:tr>
      <w:tr w:rsidR="00807ED6">
        <w:trPr>
          <w:trHeight w:hRule="exact" w:val="345"/>
        </w:trPr>
        <w:tc>
          <w:tcPr>
            <w:tcW w:w="9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4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Text</w:t>
            </w: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40" w:lineRule="exact"/>
              <w:ind w:left="5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123</w:t>
            </w: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6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4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Exam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40" w:lineRule="exact"/>
              <w:ind w:left="27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2/2/02</w:t>
            </w: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4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March</w:t>
            </w: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65" w:type="dxa"/>
            <w:tcBorders>
              <w:top w:val="single" w:sz="19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2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Saturday</w:t>
            </w:r>
          </w:p>
        </w:tc>
      </w:tr>
      <w:tr w:rsidR="00807ED6">
        <w:trPr>
          <w:trHeight w:hRule="exact" w:val="360"/>
        </w:trPr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Text</w:t>
            </w: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56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123</w:t>
            </w: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6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Exam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27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2/3/02</w:t>
            </w: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7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April</w:t>
            </w: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5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9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Sunday</w:t>
            </w:r>
          </w:p>
        </w:tc>
      </w:tr>
    </w:tbl>
    <w:p w:rsidR="00807ED6" w:rsidRDefault="00807ED6" w:rsidP="00F317F6">
      <w:pPr>
        <w:spacing w:line="200" w:lineRule="exact"/>
        <w:jc w:val="both"/>
      </w:pPr>
    </w:p>
    <w:p w:rsidR="00807ED6" w:rsidRDefault="00807ED6" w:rsidP="00F317F6">
      <w:pPr>
        <w:spacing w:before="3" w:line="240" w:lineRule="exact"/>
        <w:jc w:val="both"/>
        <w:rPr>
          <w:sz w:val="24"/>
          <w:szCs w:val="24"/>
        </w:rPr>
      </w:pPr>
    </w:p>
    <w:p w:rsidR="00807ED6" w:rsidRDefault="007E335A" w:rsidP="00F317F6">
      <w:pPr>
        <w:spacing w:before="15" w:line="258" w:lineRule="auto"/>
        <w:ind w:left="140" w:right="105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542" style="position:absolute;left:0;text-align:left;margin-left:210.1pt;margin-top:61.25pt;width:91.95pt;height:77.4pt;z-index:-251665920;mso-position-horizontal-relative:page" coordorigin="4202,1225" coordsize="1839,1548">
            <v:group id="_x0000_s1543" style="position:absolute;left:4225;top:1270;width:1728;height:0" coordorigin="4225,1270" coordsize="1728,0">
              <v:shape id="_x0000_s1564" style="position:absolute;left:4225;top:1270;width:1728;height:0" coordorigin="4225,1270" coordsize="1728,0" path="m4225,1270r1728,e" filled="f" strokeweight="2.32pt">
                <v:path arrowok="t"/>
              </v:shape>
              <v:group id="_x0000_s1544" style="position:absolute;left:4225;top:1648;width:1772;height:0" coordorigin="4225,1648" coordsize="1772,0">
                <v:shape id="_x0000_s1563" style="position:absolute;left:4225;top:1648;width:1772;height:0" coordorigin="4225,1648" coordsize="1772,0" path="m4225,1648r1773,e" filled="f" strokeweight=".58pt">
                  <v:path arrowok="t"/>
                </v:shape>
                <v:group id="_x0000_s1545" style="position:absolute;left:4247;top:1249;width:0;height:799" coordorigin="4247,1249" coordsize="0,799">
                  <v:shape id="_x0000_s1562" style="position:absolute;left:4247;top:1249;width:0;height:799" coordorigin="4247,1249" coordsize="0,799" path="m4247,1249r,798e" filled="f" strokeweight="2.32pt">
                    <v:path arrowok="t"/>
                  </v:shape>
                  <v:group id="_x0000_s1546" style="position:absolute;left:5975;top:1248;width:0;height:703" coordorigin="5975,1248" coordsize="0,703">
                    <v:shape id="_x0000_s1561" style="position:absolute;left:5975;top:1248;width:0;height:703" coordorigin="5975,1248" coordsize="0,703" path="m5975,1248r,703e" filled="f" strokeweight="2.32pt">
                      <v:path arrowok="t"/>
                    </v:shape>
                    <v:group id="_x0000_s1547" style="position:absolute;left:5976;top:2095;width:0;height:672" coordorigin="5976,2095" coordsize="0,672">
                      <v:shape id="_x0000_s1560" style="position:absolute;left:5976;top:2095;width:0;height:672" coordorigin="5976,2095" coordsize="0,672" path="m5976,2095r,672e" filled="f" strokeweight=".58pt">
                        <v:path arrowok="t"/>
                      </v:shape>
                      <v:group id="_x0000_s1548" style="position:absolute;left:4243;top:2402;width:1738;height:0" coordorigin="4243,2402" coordsize="1738,0">
                        <v:shape id="_x0000_s1559" style="position:absolute;left:4243;top:2402;width:1738;height:0" coordorigin="4243,2402" coordsize="1738,0" path="m4243,2402r1738,e" filled="f" strokeweight=".58pt">
                          <v:path arrowok="t"/>
                        </v:shape>
                        <v:group id="_x0000_s1549" style="position:absolute;left:4248;top:2043;width:0;height:724" coordorigin="4248,2043" coordsize="0,724">
                          <v:shape id="_x0000_s1558" style="position:absolute;left:4248;top:2043;width:0;height:724" coordorigin="4248,2043" coordsize="0,724" path="m4248,2043r,724e" filled="f" strokeweight=".58pt">
                            <v:path arrowok="t"/>
                          </v:shape>
                          <v:group id="_x0000_s1550" style="position:absolute;left:4243;top:2762;width:1728;height:0" coordorigin="4243,2762" coordsize="1728,0">
                            <v:shape id="_x0000_s1557" style="position:absolute;left:4243;top:2762;width:1728;height:0" coordorigin="4243,2762" coordsize="1728,0" path="m4243,2762r1728,e" filled="f" strokeweight=".58pt">
                              <v:path arrowok="t"/>
                            </v:shape>
                            <v:group id="_x0000_s1551" style="position:absolute;left:5880;top:1951;width:144;height:144" coordorigin="5880,1951" coordsize="144,144">
                              <v:shape id="_x0000_s1556" style="position:absolute;left:5880;top:1951;width:144;height:144" coordorigin="5880,1951" coordsize="144,144" path="m5880,2095r144,l6024,1951r-144,l5880,2095xe" fillcolor="black" stroked="f">
                                <v:path arrowok="t"/>
                              </v:shape>
                              <v:group id="_x0000_s1552" style="position:absolute;left:5873;top:1943;width:158;height:160" coordorigin="5873,1943" coordsize="158,160">
                                <v:shape id="_x0000_s1555" style="position:absolute;left:5873;top:1943;width:158;height:160" coordorigin="5873,1943" coordsize="158,160" path="m5880,2087r,-129l5887,1951r130,l6031,1943r-158,l5880,2087xe" fillcolor="black" stroked="f">
                                  <v:path arrowok="t"/>
                                </v:shape>
                                <v:shape id="_x0000_s1554" style="position:absolute;left:5873;top:1943;width:158;height:160" coordorigin="5873,1943" coordsize="158,160" path="m6031,2102r,-159l6017,1951r-130,l5880,1958r,129l5873,1943r,159l6031,2102r-144,-7l5887,1958r137,l6024,2087r-7,8l6031,2102xe" fillcolor="black" stroked="f">
                                  <v:path arrowok="t"/>
                                </v:shape>
                                <v:shape id="_x0000_s1553" style="position:absolute;left:5873;top:1943;width:158;height:160" coordorigin="5873,1943" coordsize="158,160" path="m6024,1958r-7,l6017,2087r-130,l5887,2095r144,7l6017,2095r7,-8l6024,1958xe" fillcolor="black" stroked="f">
                                  <v:path arrowok="t"/>
                                </v:shape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529" style="position:absolute;left:0;text-align:left;margin-left:109.3pt;margin-top:61.25pt;width:92.6pt;height:44pt;z-index:-251664896;mso-position-horizontal-relative:page" coordorigin="2186,1225" coordsize="1852,880">
            <v:group id="_x0000_s1530" style="position:absolute;left:2231;top:1249;width:0;height:799" coordorigin="2231,1249" coordsize="0,799">
              <v:shape id="_x0000_s1541" style="position:absolute;left:2231;top:1249;width:0;height:799" coordorigin="2231,1249" coordsize="0,799" path="m2231,1249r,798e" filled="f" strokeweight="2.32pt">
                <v:path arrowok="t"/>
              </v:shape>
              <v:group id="_x0000_s1531" style="position:absolute;left:2209;top:2025;width:1668;height:0" coordorigin="2209,2025" coordsize="1668,0">
                <v:shape id="_x0000_s1540" style="position:absolute;left:2209;top:2025;width:1668;height:0" coordorigin="2209,2025" coordsize="1668,0" path="m2209,2025r1668,e" filled="f" strokeweight="2.32pt">
                  <v:path arrowok="t"/>
                </v:shape>
                <v:group id="_x0000_s1532" style="position:absolute;left:3959;top:1248;width:0;height:696" coordorigin="3959,1248" coordsize="0,696">
                  <v:shape id="_x0000_s1539" style="position:absolute;left:3959;top:1248;width:0;height:696" coordorigin="3959,1248" coordsize="0,696" path="m3959,1248r,696e" filled="f" strokeweight="2.32pt">
                    <v:path arrowok="t"/>
                  </v:shape>
                  <v:group id="_x0000_s1533" style="position:absolute;left:3877;top:1944;width:144;height:144" coordorigin="3877,1944" coordsize="144,144">
                    <v:shape id="_x0000_s1538" style="position:absolute;left:3877;top:1944;width:144;height:144" coordorigin="3877,1944" coordsize="144,144" path="m3877,2088r144,l4021,1944r-144,l3877,2088xe" fillcolor="black" stroked="f">
                      <v:path arrowok="t"/>
                    </v:shape>
                    <v:group id="_x0000_s1534" style="position:absolute;left:3870;top:1937;width:158;height:158" coordorigin="3870,1937" coordsize="158,158">
                      <v:shape id="_x0000_s1537" style="position:absolute;left:3870;top:1937;width:158;height:158" coordorigin="3870,1937" coordsize="158,158" path="m3877,2081r,-130l3884,1944r130,l4028,1937r-158,l3877,2081xe" fillcolor="black" stroked="f">
                        <v:path arrowok="t"/>
                      </v:shape>
                      <v:shape id="_x0000_s1536" style="position:absolute;left:3870;top:1937;width:158;height:158" coordorigin="3870,1937" coordsize="158,158" path="m4028,2095r,-158l4014,1944r-130,l3877,1951r,130l3870,1937r,158l4028,2095r-144,-7l3884,1951r137,l4021,2081r-7,7l4028,2095xe" fillcolor="black" stroked="f">
                        <v:path arrowok="t"/>
                      </v:shape>
                      <v:shape id="_x0000_s1535" style="position:absolute;left:3870;top:1937;width:158;height:158" coordorigin="3870,1937" coordsize="158,158" path="m4021,1951r-7,l4014,2081r-130,l3884,2088r144,7l4014,2088r7,-7l4021,1951xe" fillcolor="black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522" style="position:absolute;left:0;text-align:left;margin-left:394.7pt;margin-top:96.05pt;width:9pt;height:9pt;z-index:-251662848;mso-position-horizontal-relative:page" coordorigin="7894,1921" coordsize="180,180">
            <v:group id="_x0000_s1523" style="position:absolute;left:7912;top:1939;width:144;height:144" coordorigin="7912,1939" coordsize="144,144">
              <v:shape id="_x0000_s1528" style="position:absolute;left:7912;top:1939;width:144;height:144" coordorigin="7912,1939" coordsize="144,144" path="m7912,2083r144,l8056,1939r-144,l7912,2083xe" fillcolor="black" stroked="f">
                <v:path arrowok="t"/>
              </v:shape>
              <v:group id="_x0000_s1524" style="position:absolute;left:7904;top:1931;width:160;height:160" coordorigin="7904,1931" coordsize="160,160">
                <v:shape id="_x0000_s1527" style="position:absolute;left:7904;top:1931;width:160;height:160" coordorigin="7904,1931" coordsize="160,160" path="m7912,2075r,-129l7920,1939r128,l8064,1931r-160,l7912,2075xe" fillcolor="black" stroked="f">
                  <v:path arrowok="t"/>
                </v:shape>
                <v:shape id="_x0000_s1526" style="position:absolute;left:7904;top:1931;width:160;height:160" coordorigin="7904,1931" coordsize="160,160" path="m8064,2090r,-159l8048,1939r-128,l7912,1946r,129l7904,1931r,159l8064,2090r-144,-7l7920,1946r136,l8056,2075r-8,8l8064,2090xe" fillcolor="black" stroked="f">
                  <v:path arrowok="t"/>
                </v:shape>
                <v:shape id="_x0000_s1525" style="position:absolute;left:7904;top:1931;width:160;height:160" coordorigin="7904,1931" coordsize="160,160" path="m8056,1946r-8,l8048,2075r-128,l7920,2083r144,7l8048,2083r8,-8l8056,1946xe" fillcolor="black" stroked="f">
                  <v:path arrowok="t"/>
                </v:shape>
              </v:group>
            </v:group>
            <w10:wrap anchorx="page"/>
          </v:group>
        </w:pict>
      </w:r>
      <w:r>
        <w:pict>
          <v:group id="_x0000_s1515" style="position:absolute;left:0;text-align:left;margin-left:495.5pt;margin-top:96.5pt;width:9pt;height:8.9pt;z-index:-251661824;mso-position-horizontal-relative:page" coordorigin="9910,1930" coordsize="180,178">
            <v:group id="_x0000_s1516" style="position:absolute;left:9928;top:1948;width:144;height:144" coordorigin="9928,1948" coordsize="144,144">
              <v:shape id="_x0000_s1521" style="position:absolute;left:9928;top:1948;width:144;height:144" coordorigin="9928,1948" coordsize="144,144" path="m9928,2092r144,l10072,1948r-144,l9928,2092xe" fillcolor="black" stroked="f">
                <v:path arrowok="t"/>
              </v:shape>
              <v:group id="_x0000_s1517" style="position:absolute;left:9920;top:1940;width:160;height:158" coordorigin="9920,1940" coordsize="160,158">
                <v:shape id="_x0000_s1520" style="position:absolute;left:9920;top:1940;width:160;height:158" coordorigin="9920,1940" coordsize="160,158" path="m9928,2084r,-129l9936,1948r128,l10080,1940r-160,l9928,2084xe" fillcolor="black" stroked="f">
                  <v:path arrowok="t"/>
                </v:shape>
                <v:shape id="_x0000_s1519" style="position:absolute;left:9920;top:1940;width:160;height:158" coordorigin="9920,1940" coordsize="160,158" path="m10080,2099r,-159l10064,1948r-128,l9928,1955r,129l9920,1940r,159l10080,2099r-144,-7l9936,1955r136,l10072,2084r-8,8l10080,2099xe" fillcolor="black" stroked="f">
                  <v:path arrowok="t"/>
                </v:shape>
                <v:shape id="_x0000_s1518" style="position:absolute;left:9920;top:1940;width:160;height:158" coordorigin="9920,1940" coordsize="160,158" path="m10072,1955r-8,l10064,2084r-128,l9936,2092r144,7l10064,2092r8,-8l10072,1955xe" fillcolor="black" stroked="f">
                  <v:path arrowok="t"/>
                </v:shape>
              </v:group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4" type="#_x0000_t202" style="position:absolute;left:0;text-align:left;margin-left:310.9pt;margin-top:61.25pt;width:92.1pt;height:77.4pt;z-index:-25166080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48"/>
                    <w:gridCol w:w="80"/>
                  </w:tblGrid>
                  <w:tr w:rsidR="001A3D4F">
                    <w:trPr>
                      <w:trHeight w:hRule="exact" w:val="377"/>
                    </w:trPr>
                    <w:tc>
                      <w:tcPr>
                        <w:tcW w:w="1728" w:type="dxa"/>
                        <w:gridSpan w:val="2"/>
                        <w:tcBorders>
                          <w:top w:val="single" w:sz="19" w:space="0" w:color="000000"/>
                          <w:left w:val="single" w:sz="19" w:space="0" w:color="000000"/>
                          <w:bottom w:val="single" w:sz="5" w:space="0" w:color="000000"/>
                          <w:right w:val="single" w:sz="19" w:space="0" w:color="000000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8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100</w:t>
                        </w:r>
                      </w:p>
                    </w:tc>
                  </w:tr>
                  <w:tr w:rsidR="001A3D4F">
                    <w:trPr>
                      <w:trHeight w:hRule="exact" w:val="292"/>
                    </w:trPr>
                    <w:tc>
                      <w:tcPr>
                        <w:tcW w:w="1648" w:type="dxa"/>
                        <w:vMerge w:val="restart"/>
                        <w:tcBorders>
                          <w:top w:val="single" w:sz="5" w:space="0" w:color="000000"/>
                          <w:left w:val="single" w:sz="19" w:space="0" w:color="000000"/>
                          <w:right w:val="nil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8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110</w:t>
                        </w:r>
                      </w:p>
                    </w:tc>
                    <w:tc>
                      <w:tcPr>
                        <w:tcW w:w="80" w:type="dxa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19" w:space="0" w:color="000000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86"/>
                    </w:trPr>
                    <w:tc>
                      <w:tcPr>
                        <w:tcW w:w="1648" w:type="dxa"/>
                        <w:vMerge/>
                        <w:tcBorders>
                          <w:left w:val="single" w:sz="19" w:space="0" w:color="000000"/>
                          <w:bottom w:val="single" w:sz="19" w:space="0" w:color="000000"/>
                          <w:right w:val="nil"/>
                        </w:tcBorders>
                      </w:tcPr>
                      <w:p w:rsidR="001A3D4F" w:rsidRDefault="001A3D4F"/>
                    </w:tc>
                    <w:tc>
                      <w:tcPr>
                        <w:tcW w:w="8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377"/>
                    </w:trPr>
                    <w:tc>
                      <w:tcPr>
                        <w:tcW w:w="1648" w:type="dxa"/>
                        <w:tcBorders>
                          <w:top w:val="single" w:sz="19" w:space="0" w:color="000000"/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10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120</w:t>
                        </w:r>
                      </w:p>
                    </w:tc>
                    <w:tc>
                      <w:tcPr>
                        <w:tcW w:w="80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360"/>
                    </w:trPr>
                    <w:tc>
                      <w:tcPr>
                        <w:tcW w:w="172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10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130</w:t>
                        </w:r>
                      </w:p>
                    </w:tc>
                  </w:tr>
                </w:tbl>
                <w:p w:rsidR="001A3D4F" w:rsidRDefault="001A3D4F"/>
              </w:txbxContent>
            </v:textbox>
            <w10:wrap anchorx="page"/>
          </v:shape>
        </w:pict>
      </w:r>
      <w:r>
        <w:pict>
          <v:shape id="_x0000_s1513" type="#_x0000_t202" style="position:absolute;left:0;text-align:left;margin-left:411.7pt;margin-top:61.25pt;width:91.25pt;height:77.4pt;z-index:-25165977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648"/>
                    <w:gridCol w:w="80"/>
                  </w:tblGrid>
                  <w:tr w:rsidR="001A3D4F">
                    <w:trPr>
                      <w:trHeight w:hRule="exact" w:val="377"/>
                    </w:trPr>
                    <w:tc>
                      <w:tcPr>
                        <w:tcW w:w="1728" w:type="dxa"/>
                        <w:gridSpan w:val="2"/>
                        <w:tcBorders>
                          <w:top w:val="single" w:sz="19" w:space="0" w:color="000000"/>
                          <w:left w:val="single" w:sz="19" w:space="0" w:color="000000"/>
                          <w:bottom w:val="single" w:sz="5" w:space="0" w:color="000000"/>
                          <w:right w:val="single" w:sz="19" w:space="0" w:color="000000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8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2/01/17</w:t>
                        </w:r>
                      </w:p>
                    </w:tc>
                  </w:tr>
                  <w:tr w:rsidR="001A3D4F">
                    <w:trPr>
                      <w:trHeight w:hRule="exact" w:val="300"/>
                    </w:trPr>
                    <w:tc>
                      <w:tcPr>
                        <w:tcW w:w="1648" w:type="dxa"/>
                        <w:vMerge w:val="restart"/>
                        <w:tcBorders>
                          <w:top w:val="single" w:sz="5" w:space="0" w:color="000000"/>
                          <w:left w:val="single" w:sz="19" w:space="0" w:color="000000"/>
                          <w:right w:val="nil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85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2/08/17</w:t>
                        </w:r>
                      </w:p>
                    </w:tc>
                    <w:tc>
                      <w:tcPr>
                        <w:tcW w:w="80" w:type="dxa"/>
                        <w:tcBorders>
                          <w:top w:val="nil"/>
                          <w:left w:val="nil"/>
                          <w:bottom w:val="nil"/>
                          <w:right w:val="single" w:sz="19" w:space="0" w:color="000000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77"/>
                    </w:trPr>
                    <w:tc>
                      <w:tcPr>
                        <w:tcW w:w="1648" w:type="dxa"/>
                        <w:vMerge/>
                        <w:tcBorders>
                          <w:left w:val="single" w:sz="19" w:space="0" w:color="000000"/>
                          <w:bottom w:val="single" w:sz="19" w:space="0" w:color="000000"/>
                          <w:right w:val="nil"/>
                        </w:tcBorders>
                      </w:tcPr>
                      <w:p w:rsidR="001A3D4F" w:rsidRDefault="001A3D4F"/>
                    </w:tc>
                    <w:tc>
                      <w:tcPr>
                        <w:tcW w:w="80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67"/>
                    </w:trPr>
                    <w:tc>
                      <w:tcPr>
                        <w:tcW w:w="1648" w:type="dxa"/>
                        <w:vMerge w:val="restart"/>
                        <w:tcBorders>
                          <w:top w:val="single" w:sz="19" w:space="0" w:color="000000"/>
                          <w:left w:val="single" w:sz="5" w:space="0" w:color="000000"/>
                          <w:right w:val="nil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10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2/15/17</w:t>
                        </w:r>
                      </w:p>
                    </w:tc>
                    <w:tc>
                      <w:tcPr>
                        <w:tcW w:w="80" w:type="dxa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311"/>
                    </w:trPr>
                    <w:tc>
                      <w:tcPr>
                        <w:tcW w:w="1648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:rsidR="001A3D4F" w:rsidRDefault="001A3D4F"/>
                    </w:tc>
                    <w:tc>
                      <w:tcPr>
                        <w:tcW w:w="80" w:type="dxa"/>
                        <w:tcBorders>
                          <w:top w:val="nil"/>
                          <w:left w:val="nil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1A3D4F" w:rsidRDefault="001A3D4F"/>
                    </w:tc>
                  </w:tr>
                  <w:tr w:rsidR="001A3D4F">
                    <w:trPr>
                      <w:trHeight w:hRule="exact" w:val="360"/>
                    </w:trPr>
                    <w:tc>
                      <w:tcPr>
                        <w:tcW w:w="172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1A3D4F" w:rsidRDefault="001A3D4F">
                        <w:pPr>
                          <w:spacing w:line="260" w:lineRule="exact"/>
                          <w:ind w:left="103"/>
                          <w:rPr>
                            <w:rFonts w:ascii="Calibri" w:eastAsia="Calibri" w:hAnsi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eastAsia="Calibri" w:hAnsi="Calibri" w:cs="Calibri"/>
                            <w:position w:val="1"/>
                            <w:sz w:val="22"/>
                            <w:szCs w:val="22"/>
                          </w:rPr>
                          <w:t>2/22/17</w:t>
                        </w:r>
                      </w:p>
                    </w:tc>
                  </w:tr>
                </w:tbl>
                <w:p w:rsidR="001A3D4F" w:rsidRDefault="001A3D4F"/>
              </w:txbxContent>
            </v:textbox>
            <w10:wrap anchorx="page"/>
          </v:shape>
        </w:pict>
      </w:r>
      <w:r w:rsidR="002F2B5E">
        <w:rPr>
          <w:rFonts w:ascii="Calibri" w:eastAsia="Calibri" w:hAnsi="Calibri" w:cs="Calibri"/>
          <w:sz w:val="22"/>
          <w:szCs w:val="22"/>
        </w:rPr>
        <w:t>When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two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mor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nu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</w:t>
      </w:r>
      <w:r w:rsidR="002F2B5E">
        <w:rPr>
          <w:rFonts w:ascii="Calibri" w:eastAsia="Calibri" w:hAnsi="Calibri" w:cs="Calibri"/>
          <w:sz w:val="22"/>
          <w:szCs w:val="22"/>
        </w:rPr>
        <w:t>bers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(includ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ng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dates)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use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Fill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Hand</w:t>
      </w:r>
      <w:r w:rsidR="002F2B5E">
        <w:rPr>
          <w:rFonts w:ascii="Calibri" w:eastAsia="Calibri" w:hAnsi="Calibri" w:cs="Calibri"/>
          <w:b/>
          <w:spacing w:val="2"/>
          <w:sz w:val="22"/>
          <w:szCs w:val="22"/>
        </w:rPr>
        <w:t>l</w:t>
      </w:r>
      <w:r w:rsidR="002F2B5E">
        <w:rPr>
          <w:rFonts w:ascii="Calibri" w:eastAsia="Calibri" w:hAnsi="Calibri" w:cs="Calibri"/>
          <w:b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Ex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>c</w:t>
      </w:r>
      <w:r w:rsidR="002F2B5E">
        <w:rPr>
          <w:rFonts w:ascii="Calibri" w:eastAsia="Calibri" w:hAnsi="Calibri" w:cs="Calibri"/>
          <w:sz w:val="22"/>
          <w:szCs w:val="22"/>
        </w:rPr>
        <w:t>el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will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 series,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following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original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patte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r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selected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cells.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t can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nly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follow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simple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dditi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 subtraction</w:t>
      </w:r>
      <w:r w:rsidR="002F2B5E"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p</w:t>
      </w:r>
      <w:r w:rsidR="002F2B5E">
        <w:rPr>
          <w:rFonts w:ascii="Calibri" w:eastAsia="Calibri" w:hAnsi="Calibri" w:cs="Calibri"/>
          <w:sz w:val="22"/>
          <w:szCs w:val="22"/>
        </w:rPr>
        <w:t>atterns.</w:t>
      </w:r>
    </w:p>
    <w:p w:rsidR="00807ED6" w:rsidRDefault="00807ED6" w:rsidP="00F317F6">
      <w:pPr>
        <w:spacing w:line="200" w:lineRule="exact"/>
        <w:jc w:val="both"/>
      </w:pPr>
    </w:p>
    <w:p w:rsidR="00807ED6" w:rsidRDefault="00807ED6" w:rsidP="00F317F6">
      <w:pPr>
        <w:spacing w:before="9" w:line="200" w:lineRule="exact"/>
        <w:jc w:val="both"/>
      </w:pPr>
    </w:p>
    <w:tbl>
      <w:tblPr>
        <w:tblW w:w="0" w:type="auto"/>
        <w:tblInd w:w="9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6"/>
        <w:gridCol w:w="60"/>
        <w:gridCol w:w="20"/>
        <w:gridCol w:w="20"/>
        <w:gridCol w:w="20"/>
        <w:gridCol w:w="40"/>
        <w:gridCol w:w="226"/>
        <w:gridCol w:w="1633"/>
      </w:tblGrid>
      <w:tr w:rsidR="00807ED6">
        <w:trPr>
          <w:trHeight w:hRule="exact" w:val="360"/>
        </w:trPr>
        <w:tc>
          <w:tcPr>
            <w:tcW w:w="1646" w:type="dxa"/>
            <w:tcBorders>
              <w:top w:val="single" w:sz="19" w:space="0" w:color="000000"/>
              <w:left w:val="single" w:sz="19" w:space="0" w:color="000000"/>
              <w:bottom w:val="single" w:sz="5" w:space="0" w:color="000000"/>
              <w:right w:val="single" w:sz="19" w:space="0" w:color="000000"/>
            </w:tcBorders>
          </w:tcPr>
          <w:p w:rsidR="00807ED6" w:rsidRDefault="002F2B5E" w:rsidP="00F317F6">
            <w:pPr>
              <w:spacing w:line="240" w:lineRule="exact"/>
              <w:ind w:left="8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123</w:t>
            </w:r>
          </w:p>
        </w:tc>
        <w:tc>
          <w:tcPr>
            <w:tcW w:w="60" w:type="dxa"/>
            <w:tcBorders>
              <w:top w:val="single" w:sz="19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7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633" w:type="dxa"/>
            <w:tcBorders>
              <w:top w:val="single" w:sz="19" w:space="0" w:color="000000"/>
              <w:left w:val="single" w:sz="19" w:space="0" w:color="000000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40" w:lineRule="exact"/>
              <w:ind w:left="8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</w:t>
            </w:r>
          </w:p>
        </w:tc>
      </w:tr>
      <w:tr w:rsidR="00807ED6">
        <w:trPr>
          <w:trHeight w:hRule="exact" w:val="435"/>
        </w:trPr>
        <w:tc>
          <w:tcPr>
            <w:tcW w:w="1646" w:type="dxa"/>
            <w:tcBorders>
              <w:top w:val="single" w:sz="5" w:space="0" w:color="000000"/>
              <w:left w:val="single" w:sz="19" w:space="0" w:color="000000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8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124</w:t>
            </w:r>
          </w:p>
        </w:tc>
        <w:tc>
          <w:tcPr>
            <w:tcW w:w="6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7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633" w:type="dxa"/>
            <w:tcBorders>
              <w:top w:val="single" w:sz="5" w:space="0" w:color="000000"/>
              <w:left w:val="nil"/>
              <w:bottom w:val="single" w:sz="19" w:space="0" w:color="000000"/>
              <w:right w:val="nil"/>
            </w:tcBorders>
          </w:tcPr>
          <w:p w:rsidR="00807ED6" w:rsidRDefault="002F2B5E" w:rsidP="00F317F6">
            <w:pPr>
              <w:spacing w:line="260" w:lineRule="exact"/>
              <w:ind w:left="10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4</w:t>
            </w:r>
          </w:p>
        </w:tc>
      </w:tr>
      <w:tr w:rsidR="00807ED6">
        <w:trPr>
          <w:trHeight w:hRule="exact" w:val="320"/>
        </w:trPr>
        <w:tc>
          <w:tcPr>
            <w:tcW w:w="1646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2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125</w:t>
            </w:r>
          </w:p>
        </w:tc>
        <w:tc>
          <w:tcPr>
            <w:tcW w:w="6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633" w:type="dxa"/>
            <w:tcBorders>
              <w:top w:val="single" w:sz="19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00" w:lineRule="exact"/>
              <w:ind w:left="10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2"/>
                <w:sz w:val="22"/>
                <w:szCs w:val="22"/>
              </w:rPr>
              <w:t>3</w:t>
            </w:r>
          </w:p>
        </w:tc>
      </w:tr>
      <w:tr w:rsidR="00807ED6">
        <w:trPr>
          <w:trHeight w:hRule="exact" w:val="360"/>
        </w:trPr>
        <w:tc>
          <w:tcPr>
            <w:tcW w:w="16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126</w:t>
            </w:r>
          </w:p>
        </w:tc>
        <w:tc>
          <w:tcPr>
            <w:tcW w:w="60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8" w:type="dxa"/>
            <w:tcBorders>
              <w:top w:val="single" w:sz="5" w:space="0" w:color="000000"/>
              <w:left w:val="nil"/>
              <w:bottom w:val="single" w:sz="5" w:space="0" w:color="000000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0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226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07ED6" w:rsidRDefault="002F2B5E" w:rsidP="00F317F6">
            <w:pPr>
              <w:spacing w:line="260" w:lineRule="exact"/>
              <w:ind w:left="103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</w:t>
            </w:r>
          </w:p>
        </w:tc>
      </w:tr>
    </w:tbl>
    <w:p w:rsidR="00807ED6" w:rsidRPr="00F317F6" w:rsidRDefault="002F2B5E" w:rsidP="00F317F6">
      <w:pPr>
        <w:spacing w:before="87"/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Building</w:t>
      </w:r>
      <w:r w:rsidRPr="00F317F6">
        <w:rPr>
          <w:spacing w:val="-12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an</w:t>
      </w:r>
      <w:r w:rsidRPr="00F317F6">
        <w:rPr>
          <w:spacing w:val="-7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E</w:t>
      </w:r>
      <w:r w:rsidRPr="00F317F6">
        <w:rPr>
          <w:rFonts w:ascii="Calibri" w:eastAsia="Calibri" w:hAnsi="Calibri" w:cs="Calibri"/>
          <w:b/>
          <w:sz w:val="22"/>
          <w:szCs w:val="22"/>
          <w:u w:color="000000"/>
        </w:rPr>
        <w:t>quation</w:t>
      </w:r>
    </w:p>
    <w:p w:rsidR="00807ED6" w:rsidRDefault="00807ED6" w:rsidP="00F317F6">
      <w:pPr>
        <w:spacing w:before="1" w:line="120" w:lineRule="exact"/>
        <w:jc w:val="both"/>
        <w:rPr>
          <w:sz w:val="12"/>
          <w:szCs w:val="12"/>
        </w:rPr>
      </w:pPr>
    </w:p>
    <w:p w:rsidR="00807ED6" w:rsidRDefault="002F2B5E" w:rsidP="00F317F6">
      <w:pPr>
        <w:spacing w:line="258" w:lineRule="auto"/>
        <w:ind w:left="140" w:right="493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dir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ctly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pe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values,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data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stays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nstant.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 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want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have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answers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 equations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date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da</w:t>
      </w:r>
      <w:r>
        <w:rPr>
          <w:rFonts w:ascii="Calibri" w:eastAsia="Calibri" w:hAnsi="Calibri" w:cs="Calibri"/>
          <w:sz w:val="22"/>
          <w:szCs w:val="22"/>
        </w:rPr>
        <w:t>ta,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should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cel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addresses.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 addresses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ange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colors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tell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which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ones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equation.</w:t>
      </w:r>
    </w:p>
    <w:p w:rsidR="00807ED6" w:rsidRDefault="00807ED6" w:rsidP="00F317F6">
      <w:pPr>
        <w:spacing w:line="100" w:lineRule="exact"/>
        <w:jc w:val="both"/>
        <w:rPr>
          <w:sz w:val="10"/>
          <w:szCs w:val="10"/>
        </w:rPr>
      </w:pP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Type</w:t>
      </w:r>
      <w:r w:rsidRPr="00F317F6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in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 w:rsidRPr="00F317F6">
        <w:rPr>
          <w:rFonts w:ascii="Calibri" w:eastAsia="Calibri" w:hAnsi="Calibri" w:cs="Calibri"/>
          <w:b/>
          <w:sz w:val="22"/>
          <w:szCs w:val="22"/>
        </w:rPr>
        <w:t>e</w:t>
      </w:r>
      <w:r w:rsidRPr="00F317F6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 w:rsidRPr="00F317F6">
        <w:rPr>
          <w:rFonts w:ascii="Calibri" w:eastAsia="Calibri" w:hAnsi="Calibri" w:cs="Calibri"/>
          <w:b/>
          <w:sz w:val="22"/>
          <w:szCs w:val="22"/>
        </w:rPr>
        <w:t>x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a</w:t>
      </w:r>
      <w:r w:rsidRPr="00F317F6">
        <w:rPr>
          <w:rFonts w:ascii="Calibri" w:eastAsia="Calibri" w:hAnsi="Calibri" w:cs="Calibri"/>
          <w:b/>
          <w:sz w:val="22"/>
          <w:szCs w:val="22"/>
        </w:rPr>
        <w:t>ct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cell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address</w:t>
      </w:r>
    </w:p>
    <w:p w:rsidR="00807ED6" w:rsidRDefault="00807ED6" w:rsidP="00F317F6">
      <w:pPr>
        <w:spacing w:line="120" w:lineRule="exact"/>
        <w:jc w:val="both"/>
        <w:rPr>
          <w:sz w:val="12"/>
          <w:szCs w:val="12"/>
        </w:rPr>
      </w:pPr>
    </w:p>
    <w:p w:rsidR="00807ED6" w:rsidRDefault="002F2B5E" w:rsidP="00F317F6">
      <w:pPr>
        <w:spacing w:line="259" w:lineRule="auto"/>
        <w:ind w:left="140" w:right="22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Cells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lab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their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gs.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numbered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horizontal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99"/>
          <w:sz w:val="22"/>
          <w:szCs w:val="22"/>
        </w:rPr>
        <w:t>across (r</w:t>
      </w:r>
      <w:r>
        <w:rPr>
          <w:rFonts w:ascii="Calibri" w:eastAsia="Calibri" w:hAnsi="Calibri" w:cs="Calibri"/>
          <w:spacing w:val="1"/>
          <w:w w:val="99"/>
          <w:sz w:val="22"/>
          <w:szCs w:val="22"/>
        </w:rPr>
        <w:t>o</w:t>
      </w:r>
      <w:r>
        <w:rPr>
          <w:rFonts w:ascii="Calibri" w:eastAsia="Calibri" w:hAnsi="Calibri" w:cs="Calibri"/>
          <w:w w:val="99"/>
          <w:sz w:val="22"/>
          <w:szCs w:val="22"/>
        </w:rPr>
        <w:t>ws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chai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s)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tter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vertically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top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ttom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(c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1"/>
          <w:sz w:val="22"/>
          <w:szCs w:val="22"/>
        </w:rPr>
        <w:t>um</w:t>
      </w:r>
      <w:r>
        <w:rPr>
          <w:rFonts w:ascii="Calibri" w:eastAsia="Calibri" w:hAnsi="Calibri" w:cs="Calibri"/>
          <w:sz w:val="22"/>
          <w:szCs w:val="22"/>
        </w:rPr>
        <w:t>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ld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ng).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When we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refer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column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letter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row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such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A1.</w:t>
      </w:r>
    </w:p>
    <w:p w:rsidR="00807ED6" w:rsidRDefault="002F2B5E" w:rsidP="00F317F6">
      <w:pPr>
        <w:spacing w:before="98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where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wer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appear</w:t>
      </w:r>
    </w:p>
    <w:p w:rsidR="00807ED6" w:rsidRDefault="002F2B5E" w:rsidP="00F317F6">
      <w:pPr>
        <w:spacing w:before="93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Press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al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sign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2F2B5E" w:rsidP="00F317F6">
      <w:pPr>
        <w:spacing w:before="93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Type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address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want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equ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tion</w:t>
      </w:r>
    </w:p>
    <w:p w:rsidR="00807ED6" w:rsidRDefault="002F2B5E" w:rsidP="00F317F6">
      <w:pPr>
        <w:spacing w:before="94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wer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operator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(+,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*,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/, ^)</w:t>
      </w:r>
    </w:p>
    <w:p w:rsidR="00807ED6" w:rsidRDefault="00807ED6" w:rsidP="00F317F6">
      <w:pPr>
        <w:spacing w:line="200" w:lineRule="exact"/>
        <w:jc w:val="both"/>
      </w:pPr>
    </w:p>
    <w:p w:rsidR="00807ED6" w:rsidRDefault="00807ED6" w:rsidP="00F317F6">
      <w:pPr>
        <w:spacing w:before="17" w:line="220" w:lineRule="exact"/>
        <w:jc w:val="both"/>
        <w:rPr>
          <w:sz w:val="22"/>
          <w:szCs w:val="22"/>
        </w:rPr>
      </w:pPr>
    </w:p>
    <w:tbl>
      <w:tblPr>
        <w:tblW w:w="0" w:type="auto"/>
        <w:tblInd w:w="2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6"/>
        <w:gridCol w:w="1285"/>
        <w:gridCol w:w="1285"/>
        <w:gridCol w:w="1285"/>
      </w:tblGrid>
      <w:tr w:rsidR="00807ED6">
        <w:trPr>
          <w:trHeight w:hRule="exact" w:val="354"/>
        </w:trPr>
        <w:tc>
          <w:tcPr>
            <w:tcW w:w="456" w:type="dxa"/>
            <w:tcBorders>
              <w:top w:val="single" w:sz="5" w:space="0" w:color="007F00"/>
              <w:left w:val="single" w:sz="5" w:space="0" w:color="007F00"/>
              <w:bottom w:val="single" w:sz="5" w:space="0" w:color="D9D9D9"/>
              <w:right w:val="single" w:sz="5" w:space="0" w:color="000000"/>
            </w:tcBorders>
            <w:shd w:val="clear" w:color="auto" w:fill="D9D9D9"/>
          </w:tcPr>
          <w:p w:rsidR="00807ED6" w:rsidRDefault="00807ED6" w:rsidP="00F317F6">
            <w:pPr>
              <w:jc w:val="both"/>
            </w:pPr>
          </w:p>
        </w:tc>
        <w:tc>
          <w:tcPr>
            <w:tcW w:w="1285" w:type="dxa"/>
            <w:tcBorders>
              <w:top w:val="single" w:sz="5" w:space="0" w:color="007F00"/>
              <w:left w:val="single" w:sz="5" w:space="0" w:color="000000"/>
              <w:bottom w:val="single" w:sz="8" w:space="0" w:color="3364FE"/>
              <w:right w:val="single" w:sz="5" w:space="0" w:color="0000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36" w:right="53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A</w:t>
            </w:r>
          </w:p>
        </w:tc>
        <w:tc>
          <w:tcPr>
            <w:tcW w:w="1285" w:type="dxa"/>
            <w:tcBorders>
              <w:top w:val="single" w:sz="5" w:space="0" w:color="007F00"/>
              <w:left w:val="single" w:sz="5" w:space="0" w:color="000000"/>
              <w:bottom w:val="single" w:sz="8" w:space="0" w:color="FF0000"/>
              <w:right w:val="single" w:sz="5" w:space="0" w:color="0000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40" w:right="54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B</w:t>
            </w:r>
          </w:p>
        </w:tc>
        <w:tc>
          <w:tcPr>
            <w:tcW w:w="1285" w:type="dxa"/>
            <w:tcBorders>
              <w:top w:val="single" w:sz="5" w:space="0" w:color="007F00"/>
              <w:left w:val="single" w:sz="5" w:space="0" w:color="000000"/>
              <w:bottom w:val="single" w:sz="5" w:space="0" w:color="000000"/>
              <w:right w:val="single" w:sz="5" w:space="0" w:color="007F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40" w:right="54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C</w:t>
            </w:r>
          </w:p>
        </w:tc>
      </w:tr>
      <w:tr w:rsidR="00807ED6">
        <w:trPr>
          <w:trHeight w:hRule="exact" w:val="380"/>
        </w:trPr>
        <w:tc>
          <w:tcPr>
            <w:tcW w:w="456" w:type="dxa"/>
            <w:tcBorders>
              <w:top w:val="single" w:sz="5" w:space="0" w:color="D9D9D9"/>
              <w:left w:val="single" w:sz="5" w:space="0" w:color="007F00"/>
              <w:bottom w:val="single" w:sz="5" w:space="0" w:color="D9D9D9"/>
              <w:right w:val="single" w:sz="8" w:space="0" w:color="3364FE"/>
            </w:tcBorders>
            <w:shd w:val="clear" w:color="auto" w:fill="D9D9D9"/>
          </w:tcPr>
          <w:p w:rsidR="00807ED6" w:rsidRDefault="002F2B5E" w:rsidP="00F317F6">
            <w:pPr>
              <w:spacing w:before="14"/>
              <w:ind w:left="129" w:right="1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1</w:t>
            </w:r>
          </w:p>
        </w:tc>
        <w:tc>
          <w:tcPr>
            <w:tcW w:w="1285" w:type="dxa"/>
            <w:tcBorders>
              <w:top w:val="single" w:sz="8" w:space="0" w:color="3364FE"/>
              <w:left w:val="single" w:sz="8" w:space="0" w:color="3364FE"/>
              <w:bottom w:val="single" w:sz="8" w:space="0" w:color="3364FE"/>
              <w:right w:val="single" w:sz="8" w:space="0" w:color="FF0000"/>
            </w:tcBorders>
            <w:shd w:val="clear" w:color="auto" w:fill="D6E9F5"/>
          </w:tcPr>
          <w:p w:rsidR="00807ED6" w:rsidRDefault="002F2B5E" w:rsidP="00F317F6">
            <w:pPr>
              <w:spacing w:before="10"/>
              <w:ind w:left="540" w:right="5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1</w:t>
            </w:r>
          </w:p>
        </w:tc>
        <w:tc>
          <w:tcPr>
            <w:tcW w:w="1285" w:type="dxa"/>
            <w:tcBorders>
              <w:top w:val="single" w:sz="8" w:space="0" w:color="FF0000"/>
              <w:left w:val="single" w:sz="8" w:space="0" w:color="FF0000"/>
              <w:bottom w:val="single" w:sz="8" w:space="0" w:color="FF0000"/>
              <w:right w:val="single" w:sz="8" w:space="0" w:color="FF0000"/>
            </w:tcBorders>
            <w:shd w:val="clear" w:color="auto" w:fill="F1DADA"/>
          </w:tcPr>
          <w:p w:rsidR="00807ED6" w:rsidRDefault="002F2B5E" w:rsidP="00F317F6">
            <w:pPr>
              <w:spacing w:before="10"/>
              <w:ind w:left="540" w:right="5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2</w:t>
            </w:r>
          </w:p>
        </w:tc>
        <w:tc>
          <w:tcPr>
            <w:tcW w:w="1285" w:type="dxa"/>
            <w:tcBorders>
              <w:top w:val="single" w:sz="5" w:space="0" w:color="000000"/>
              <w:left w:val="single" w:sz="8" w:space="0" w:color="FF0000"/>
              <w:bottom w:val="single" w:sz="5" w:space="0" w:color="000000"/>
              <w:right w:val="single" w:sz="5" w:space="0" w:color="007F00"/>
            </w:tcBorders>
          </w:tcPr>
          <w:p w:rsidR="00807ED6" w:rsidRDefault="002F2B5E" w:rsidP="00F317F6">
            <w:pPr>
              <w:spacing w:before="15"/>
              <w:ind w:left="29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color w:val="548DD3"/>
                <w:sz w:val="22"/>
                <w:szCs w:val="22"/>
              </w:rPr>
              <w:t>a1</w:t>
            </w: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+</w:t>
            </w:r>
            <w:r>
              <w:rPr>
                <w:rFonts w:ascii="Calibri" w:eastAsia="Calibri" w:hAnsi="Calibri" w:cs="Calibri"/>
                <w:b/>
                <w:color w:val="FF0000"/>
                <w:sz w:val="22"/>
                <w:szCs w:val="22"/>
              </w:rPr>
              <w:t>b1</w:t>
            </w:r>
          </w:p>
        </w:tc>
      </w:tr>
    </w:tbl>
    <w:p w:rsidR="00807ED6" w:rsidRDefault="00807ED6" w:rsidP="00F317F6">
      <w:pPr>
        <w:spacing w:before="5" w:line="140" w:lineRule="exact"/>
        <w:jc w:val="both"/>
        <w:rPr>
          <w:sz w:val="15"/>
          <w:szCs w:val="15"/>
        </w:rPr>
      </w:pPr>
    </w:p>
    <w:p w:rsidR="0065384F" w:rsidRDefault="0065384F" w:rsidP="00F317F6">
      <w:pPr>
        <w:spacing w:before="5" w:line="140" w:lineRule="exact"/>
        <w:jc w:val="both"/>
        <w:rPr>
          <w:sz w:val="15"/>
          <w:szCs w:val="15"/>
        </w:rPr>
      </w:pPr>
    </w:p>
    <w:p w:rsidR="0065384F" w:rsidRDefault="0065384F" w:rsidP="00F317F6">
      <w:pPr>
        <w:spacing w:before="5" w:line="140" w:lineRule="exact"/>
        <w:jc w:val="both"/>
        <w:rPr>
          <w:sz w:val="15"/>
          <w:szCs w:val="15"/>
        </w:rPr>
      </w:pPr>
    </w:p>
    <w:p w:rsidR="00064820" w:rsidRDefault="00064820" w:rsidP="00F317F6">
      <w:pPr>
        <w:spacing w:before="5" w:line="140" w:lineRule="exact"/>
        <w:jc w:val="both"/>
        <w:rPr>
          <w:sz w:val="15"/>
          <w:szCs w:val="15"/>
        </w:rPr>
      </w:pPr>
    </w:p>
    <w:p w:rsidR="00807ED6" w:rsidRPr="00F317F6" w:rsidRDefault="002F2B5E" w:rsidP="00F317F6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Use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 w:rsidRPr="00F317F6">
        <w:rPr>
          <w:rFonts w:ascii="Calibri" w:eastAsia="Calibri" w:hAnsi="Calibri" w:cs="Calibri"/>
          <w:b/>
          <w:sz w:val="22"/>
          <w:szCs w:val="22"/>
        </w:rPr>
        <w:t>e</w:t>
      </w:r>
      <w:r w:rsidRPr="00F317F6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mo</w:t>
      </w:r>
      <w:r w:rsidRPr="00F317F6">
        <w:rPr>
          <w:rFonts w:ascii="Calibri" w:eastAsia="Calibri" w:hAnsi="Calibri" w:cs="Calibri"/>
          <w:b/>
          <w:spacing w:val="2"/>
          <w:sz w:val="22"/>
          <w:szCs w:val="22"/>
        </w:rPr>
        <w:t>u</w:t>
      </w:r>
      <w:r w:rsidRPr="00F317F6">
        <w:rPr>
          <w:rFonts w:ascii="Calibri" w:eastAsia="Calibri" w:hAnsi="Calibri" w:cs="Calibri"/>
          <w:b/>
          <w:sz w:val="22"/>
          <w:szCs w:val="22"/>
        </w:rPr>
        <w:t>se</w:t>
      </w:r>
      <w:r w:rsidRPr="00F317F6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 w:rsidRPr="00F317F6">
        <w:rPr>
          <w:rFonts w:ascii="Calibri" w:eastAsia="Calibri" w:hAnsi="Calibri" w:cs="Calibri"/>
          <w:b/>
          <w:sz w:val="22"/>
          <w:szCs w:val="22"/>
        </w:rPr>
        <w:t>o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point</w:t>
      </w:r>
      <w:r w:rsidRPr="00F317F6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-1"/>
          <w:sz w:val="22"/>
          <w:szCs w:val="22"/>
        </w:rPr>
        <w:t>t</w:t>
      </w:r>
      <w:r w:rsidRPr="00F317F6">
        <w:rPr>
          <w:rFonts w:ascii="Calibri" w:eastAsia="Calibri" w:hAnsi="Calibri" w:cs="Calibri"/>
          <w:b/>
          <w:sz w:val="22"/>
          <w:szCs w:val="22"/>
        </w:rPr>
        <w:t>o</w:t>
      </w:r>
      <w:r w:rsidRPr="00F317F6">
        <w:rPr>
          <w:rFonts w:ascii="Calibri" w:eastAsia="Calibri" w:hAnsi="Calibri" w:cs="Calibri"/>
          <w:b/>
          <w:spacing w:val="-1"/>
          <w:sz w:val="22"/>
          <w:szCs w:val="22"/>
        </w:rPr>
        <w:t xml:space="preserve"> t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h</w:t>
      </w:r>
      <w:r w:rsidRPr="00F317F6">
        <w:rPr>
          <w:rFonts w:ascii="Calibri" w:eastAsia="Calibri" w:hAnsi="Calibri" w:cs="Calibri"/>
          <w:b/>
          <w:sz w:val="22"/>
          <w:szCs w:val="22"/>
        </w:rPr>
        <w:t>e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cell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address</w:t>
      </w:r>
    </w:p>
    <w:p w:rsidR="00807ED6" w:rsidRDefault="00807ED6" w:rsidP="00F317F6">
      <w:pPr>
        <w:spacing w:before="1" w:line="120" w:lineRule="exact"/>
        <w:jc w:val="both"/>
        <w:rPr>
          <w:sz w:val="12"/>
          <w:szCs w:val="12"/>
        </w:rPr>
      </w:pPr>
    </w:p>
    <w:p w:rsidR="00807ED6" w:rsidRDefault="002F2B5E" w:rsidP="00F317F6">
      <w:pPr>
        <w:spacing w:line="258" w:lineRule="auto"/>
        <w:ind w:left="140" w:right="39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arrow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ke</w:t>
      </w:r>
      <w:r>
        <w:rPr>
          <w:rFonts w:ascii="Calibri" w:eastAsia="Calibri" w:hAnsi="Calibri" w:cs="Calibri"/>
          <w:spacing w:val="2"/>
          <w:sz w:val="22"/>
          <w:szCs w:val="22"/>
        </w:rPr>
        <w:t>y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"poin</w:t>
      </w:r>
      <w:r>
        <w:rPr>
          <w:rFonts w:ascii="Calibri" w:eastAsia="Calibri" w:hAnsi="Calibri" w:cs="Calibri"/>
          <w:spacing w:val="-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ers".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 y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press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qual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sign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 click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ot</w:t>
      </w:r>
      <w:r>
        <w:rPr>
          <w:rFonts w:ascii="Calibri" w:eastAsia="Calibri" w:hAnsi="Calibri" w:cs="Calibri"/>
          <w:sz w:val="22"/>
          <w:szCs w:val="22"/>
        </w:rPr>
        <w:t>her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Excel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ut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nto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"POI</w:t>
      </w:r>
      <w:r>
        <w:rPr>
          <w:rFonts w:ascii="Calibri" w:eastAsia="Calibri" w:hAnsi="Calibri" w:cs="Calibri"/>
          <w:spacing w:val="1"/>
          <w:sz w:val="22"/>
          <w:szCs w:val="22"/>
        </w:rPr>
        <w:t>NT</w:t>
      </w:r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e,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place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address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 clicked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 your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equati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n.</w:t>
      </w:r>
    </w:p>
    <w:p w:rsidR="00807ED6" w:rsidRDefault="002F2B5E" w:rsidP="00F317F6">
      <w:pPr>
        <w:spacing w:before="99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where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wer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appear</w:t>
      </w:r>
    </w:p>
    <w:p w:rsidR="00807ED6" w:rsidRDefault="007E335A" w:rsidP="00F317F6">
      <w:pPr>
        <w:spacing w:before="94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509" style="position:absolute;left:0;text-align:left;margin-left:220.55pt;margin-top:95.45pt;width:65.2pt;height:20.7pt;z-index:-251657728;mso-position-horizontal-relative:page" coordorigin="4411,1909" coordsize="1304,414">
            <v:shape id="_x0000_s1512" type="#_x0000_t75" style="position:absolute;left:4411;top:1919;width:19;height:36">
              <v:imagedata r:id="rId25" o:title=""/>
            </v:shape>
            <v:shape id="_x0000_s1511" type="#_x0000_t75" style="position:absolute;left:4430;top:1909;width:1285;height:46">
              <v:imagedata r:id="rId26" o:title=""/>
            </v:shape>
            <v:shape id="_x0000_s1510" type="#_x0000_t75" style="position:absolute;left:4411;top:1955;width:1304;height:368">
              <v:imagedata r:id="rId27" o:title=""/>
            </v:shape>
            <w10:wrap anchorx="page"/>
          </v:group>
        </w:pict>
      </w:r>
      <w:r w:rsidR="002F2B5E">
        <w:rPr>
          <w:rFonts w:ascii="Courier New" w:eastAsia="Courier New" w:hAnsi="Courier New" w:cs="Courier New"/>
          <w:sz w:val="22"/>
          <w:szCs w:val="22"/>
        </w:rPr>
        <w:t>-</w:t>
      </w:r>
      <w:r w:rsidR="002F2B5E"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Press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Eq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u</w:t>
      </w:r>
      <w:r w:rsidR="002F2B5E">
        <w:rPr>
          <w:rFonts w:ascii="Calibri" w:eastAsia="Calibri" w:hAnsi="Calibri" w:cs="Calibri"/>
          <w:sz w:val="22"/>
          <w:szCs w:val="22"/>
        </w:rPr>
        <w:t>al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sign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>(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=</w:t>
      </w:r>
      <w:r w:rsidR="002F2B5E"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2F2B5E" w:rsidP="00F317F6">
      <w:pPr>
        <w:spacing w:before="93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ick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want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quat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on</w:t>
      </w:r>
    </w:p>
    <w:p w:rsidR="00807ED6" w:rsidRDefault="002F2B5E" w:rsidP="00F317F6">
      <w:pPr>
        <w:spacing w:before="93" w:line="260" w:lineRule="exact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-</w:t>
      </w:r>
      <w:r>
        <w:rPr>
          <w:rFonts w:ascii="Courier New" w:eastAsia="Courier New" w:hAnsi="Courier New" w:cs="Courier New"/>
          <w:spacing w:val="9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pt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wer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operator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(+,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‐,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*,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/, ^)</w:t>
      </w:r>
    </w:p>
    <w:p w:rsidR="00807ED6" w:rsidRDefault="00807ED6" w:rsidP="00F317F6">
      <w:pPr>
        <w:spacing w:line="200" w:lineRule="exact"/>
        <w:jc w:val="both"/>
      </w:pPr>
    </w:p>
    <w:p w:rsidR="00807ED6" w:rsidRDefault="00807ED6" w:rsidP="00F317F6">
      <w:pPr>
        <w:spacing w:before="5" w:line="240" w:lineRule="exact"/>
        <w:jc w:val="both"/>
        <w:rPr>
          <w:sz w:val="24"/>
          <w:szCs w:val="24"/>
        </w:rPr>
      </w:pPr>
    </w:p>
    <w:tbl>
      <w:tblPr>
        <w:tblW w:w="0" w:type="auto"/>
        <w:tblInd w:w="265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"/>
        <w:gridCol w:w="1283"/>
        <w:gridCol w:w="1287"/>
        <w:gridCol w:w="1286"/>
      </w:tblGrid>
      <w:tr w:rsidR="00807ED6">
        <w:trPr>
          <w:trHeight w:hRule="exact" w:val="355"/>
        </w:trPr>
        <w:tc>
          <w:tcPr>
            <w:tcW w:w="455" w:type="dxa"/>
            <w:tcBorders>
              <w:top w:val="single" w:sz="5" w:space="0" w:color="007F00"/>
              <w:left w:val="single" w:sz="5" w:space="0" w:color="007F00"/>
              <w:bottom w:val="single" w:sz="15" w:space="0" w:color="D9D9D9"/>
              <w:right w:val="single" w:sz="8" w:space="0" w:color="000000"/>
            </w:tcBorders>
            <w:shd w:val="clear" w:color="auto" w:fill="D9D9D9"/>
          </w:tcPr>
          <w:p w:rsidR="00807ED6" w:rsidRDefault="00807ED6" w:rsidP="00F317F6">
            <w:pPr>
              <w:jc w:val="both"/>
            </w:pPr>
          </w:p>
        </w:tc>
        <w:tc>
          <w:tcPr>
            <w:tcW w:w="1283" w:type="dxa"/>
            <w:tcBorders>
              <w:top w:val="single" w:sz="5" w:space="0" w:color="007F00"/>
              <w:left w:val="single" w:sz="8" w:space="0" w:color="000000"/>
              <w:bottom w:val="single" w:sz="11" w:space="0" w:color="EAF0DC"/>
              <w:right w:val="single" w:sz="5" w:space="0" w:color="0000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33" w:right="53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A</w:t>
            </w:r>
          </w:p>
        </w:tc>
        <w:tc>
          <w:tcPr>
            <w:tcW w:w="1287" w:type="dxa"/>
            <w:tcBorders>
              <w:top w:val="single" w:sz="5" w:space="0" w:color="007F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42" w:right="541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B</w:t>
            </w:r>
          </w:p>
        </w:tc>
        <w:tc>
          <w:tcPr>
            <w:tcW w:w="1286" w:type="dxa"/>
            <w:tcBorders>
              <w:top w:val="single" w:sz="5" w:space="0" w:color="007F00"/>
              <w:left w:val="single" w:sz="5" w:space="0" w:color="000000"/>
              <w:bottom w:val="single" w:sz="19" w:space="0" w:color="000000"/>
              <w:right w:val="single" w:sz="5" w:space="0" w:color="007F00"/>
            </w:tcBorders>
            <w:shd w:val="clear" w:color="auto" w:fill="D9D9D9"/>
          </w:tcPr>
          <w:p w:rsidR="00807ED6" w:rsidRDefault="002F2B5E" w:rsidP="00F317F6">
            <w:pPr>
              <w:spacing w:line="260" w:lineRule="exact"/>
              <w:ind w:left="540" w:right="54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position w:val="1"/>
                <w:sz w:val="22"/>
                <w:szCs w:val="22"/>
              </w:rPr>
              <w:t>C</w:t>
            </w:r>
          </w:p>
        </w:tc>
      </w:tr>
      <w:tr w:rsidR="00807ED6">
        <w:trPr>
          <w:trHeight w:hRule="exact" w:val="400"/>
        </w:trPr>
        <w:tc>
          <w:tcPr>
            <w:tcW w:w="455" w:type="dxa"/>
            <w:tcBorders>
              <w:top w:val="single" w:sz="15" w:space="0" w:color="D9D9D9"/>
              <w:left w:val="single" w:sz="5" w:space="0" w:color="007F00"/>
              <w:bottom w:val="single" w:sz="15" w:space="0" w:color="D9D9D9"/>
              <w:right w:val="nil"/>
            </w:tcBorders>
            <w:shd w:val="clear" w:color="auto" w:fill="D9D9D9"/>
          </w:tcPr>
          <w:p w:rsidR="00807ED6" w:rsidRDefault="002F2B5E" w:rsidP="00F317F6">
            <w:pPr>
              <w:spacing w:before="26"/>
              <w:ind w:left="129" w:right="13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1</w:t>
            </w:r>
          </w:p>
        </w:tc>
        <w:tc>
          <w:tcPr>
            <w:tcW w:w="1283" w:type="dxa"/>
            <w:tcBorders>
              <w:top w:val="single" w:sz="11" w:space="0" w:color="EAF0DC"/>
              <w:left w:val="nil"/>
              <w:bottom w:val="nil"/>
              <w:right w:val="nil"/>
            </w:tcBorders>
            <w:shd w:val="clear" w:color="auto" w:fill="EAF0DC"/>
          </w:tcPr>
          <w:p w:rsidR="00807ED6" w:rsidRDefault="002F2B5E" w:rsidP="00F317F6">
            <w:pPr>
              <w:spacing w:before="30"/>
              <w:ind w:left="551" w:right="548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1</w:t>
            </w:r>
          </w:p>
        </w:tc>
        <w:tc>
          <w:tcPr>
            <w:tcW w:w="1287" w:type="dxa"/>
            <w:tcBorders>
              <w:top w:val="single" w:sz="5" w:space="0" w:color="000000"/>
              <w:left w:val="nil"/>
              <w:bottom w:val="single" w:sz="5" w:space="0" w:color="000000"/>
              <w:right w:val="single" w:sz="19" w:space="0" w:color="000000"/>
            </w:tcBorders>
          </w:tcPr>
          <w:p w:rsidR="00807ED6" w:rsidRDefault="002F2B5E" w:rsidP="00F317F6">
            <w:pPr>
              <w:spacing w:before="39"/>
              <w:ind w:left="553" w:right="52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2</w:t>
            </w:r>
          </w:p>
        </w:tc>
        <w:tc>
          <w:tcPr>
            <w:tcW w:w="1286" w:type="dxa"/>
            <w:tcBorders>
              <w:top w:val="single" w:sz="19" w:space="0" w:color="000000"/>
              <w:left w:val="single" w:sz="19" w:space="0" w:color="000000"/>
              <w:bottom w:val="single" w:sz="19" w:space="0" w:color="000000"/>
              <w:right w:val="single" w:sz="5" w:space="0" w:color="007F00"/>
            </w:tcBorders>
          </w:tcPr>
          <w:p w:rsidR="00807ED6" w:rsidRDefault="002F2B5E" w:rsidP="00F317F6">
            <w:pPr>
              <w:spacing w:before="21"/>
              <w:ind w:left="405" w:right="42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w w:val="99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b/>
                <w:color w:val="3364FE"/>
                <w:w w:val="99"/>
                <w:sz w:val="22"/>
                <w:szCs w:val="22"/>
              </w:rPr>
              <w:t>A1</w:t>
            </w:r>
          </w:p>
        </w:tc>
      </w:tr>
      <w:tr w:rsidR="00807ED6">
        <w:trPr>
          <w:trHeight w:hRule="exact" w:val="395"/>
        </w:trPr>
        <w:tc>
          <w:tcPr>
            <w:tcW w:w="455" w:type="dxa"/>
            <w:tcBorders>
              <w:top w:val="single" w:sz="15" w:space="0" w:color="D9D9D9"/>
              <w:left w:val="single" w:sz="5" w:space="0" w:color="007F00"/>
              <w:bottom w:val="single" w:sz="5" w:space="0" w:color="007F00"/>
              <w:right w:val="single" w:sz="8" w:space="0" w:color="000000"/>
            </w:tcBorders>
            <w:shd w:val="clear" w:color="auto" w:fill="D9D9D9"/>
          </w:tcPr>
          <w:p w:rsidR="00807ED6" w:rsidRDefault="002F2B5E" w:rsidP="00F317F6">
            <w:pPr>
              <w:spacing w:before="21"/>
              <w:ind w:left="129" w:right="12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w w:val="99"/>
                <w:sz w:val="22"/>
                <w:szCs w:val="22"/>
              </w:rPr>
              <w:t>2</w:t>
            </w:r>
          </w:p>
        </w:tc>
        <w:tc>
          <w:tcPr>
            <w:tcW w:w="1283" w:type="dxa"/>
            <w:tcBorders>
              <w:top w:val="nil"/>
              <w:left w:val="single" w:sz="8" w:space="0" w:color="000000"/>
              <w:bottom w:val="single" w:sz="5" w:space="0" w:color="007F00"/>
              <w:right w:val="single" w:sz="5" w:space="0" w:color="000000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287" w:type="dxa"/>
            <w:tcBorders>
              <w:top w:val="single" w:sz="5" w:space="0" w:color="000000"/>
              <w:left w:val="single" w:sz="5" w:space="0" w:color="000000"/>
              <w:bottom w:val="single" w:sz="5" w:space="0" w:color="007F00"/>
              <w:right w:val="single" w:sz="5" w:space="0" w:color="000000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1286" w:type="dxa"/>
            <w:tcBorders>
              <w:top w:val="single" w:sz="19" w:space="0" w:color="000000"/>
              <w:left w:val="single" w:sz="5" w:space="0" w:color="000000"/>
              <w:bottom w:val="single" w:sz="5" w:space="0" w:color="007F00"/>
              <w:right w:val="single" w:sz="5" w:space="0" w:color="007F00"/>
            </w:tcBorders>
          </w:tcPr>
          <w:p w:rsidR="00807ED6" w:rsidRDefault="00807ED6" w:rsidP="00F317F6">
            <w:pPr>
              <w:jc w:val="both"/>
            </w:pPr>
          </w:p>
        </w:tc>
      </w:tr>
    </w:tbl>
    <w:p w:rsidR="00807ED6" w:rsidRDefault="00807ED6" w:rsidP="00F317F6">
      <w:pPr>
        <w:spacing w:line="200" w:lineRule="exact"/>
        <w:jc w:val="both"/>
      </w:pPr>
    </w:p>
    <w:p w:rsidR="00807ED6" w:rsidRPr="00F317F6" w:rsidRDefault="00807ED6" w:rsidP="00F317F6">
      <w:pPr>
        <w:spacing w:before="9" w:line="260" w:lineRule="exact"/>
        <w:jc w:val="both"/>
        <w:rPr>
          <w:sz w:val="26"/>
          <w:szCs w:val="26"/>
        </w:rPr>
      </w:pPr>
    </w:p>
    <w:p w:rsidR="00807ED6" w:rsidRPr="00F317F6" w:rsidRDefault="002F2B5E" w:rsidP="00F317F6">
      <w:pPr>
        <w:spacing w:before="15"/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Mathematical</w:t>
      </w:r>
      <w:r w:rsidRPr="00F317F6">
        <w:rPr>
          <w:rFonts w:ascii="Calibri" w:eastAsia="Calibri" w:hAnsi="Calibri" w:cs="Calibri"/>
          <w:b/>
          <w:spacing w:val="-1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Operatio</w:t>
      </w:r>
      <w:r w:rsidRPr="00F317F6">
        <w:rPr>
          <w:rFonts w:ascii="Calibri" w:eastAsia="Calibri" w:hAnsi="Calibri" w:cs="Calibri"/>
          <w:b/>
          <w:spacing w:val="2"/>
          <w:sz w:val="22"/>
          <w:szCs w:val="22"/>
        </w:rPr>
        <w:t>n</w:t>
      </w:r>
      <w:r w:rsidRPr="00F317F6">
        <w:rPr>
          <w:rFonts w:ascii="Calibri" w:eastAsia="Calibri" w:hAnsi="Calibri" w:cs="Calibri"/>
          <w:b/>
          <w:sz w:val="22"/>
          <w:szCs w:val="22"/>
        </w:rPr>
        <w:t>s</w:t>
      </w:r>
    </w:p>
    <w:p w:rsidR="00807ED6" w:rsidRDefault="002F2B5E" w:rsidP="00F317F6">
      <w:pPr>
        <w:spacing w:before="61" w:line="260" w:lineRule="exact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let Ex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el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x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ect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 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"do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math"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ed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start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qual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sign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(=).</w:t>
      </w:r>
    </w:p>
    <w:p w:rsidR="00807ED6" w:rsidRDefault="00807ED6" w:rsidP="00F317F6">
      <w:pPr>
        <w:spacing w:before="10" w:line="20" w:lineRule="exact"/>
        <w:jc w:val="both"/>
        <w:rPr>
          <w:sz w:val="2"/>
          <w:szCs w:val="2"/>
        </w:rPr>
      </w:pPr>
    </w:p>
    <w:tbl>
      <w:tblPr>
        <w:tblW w:w="0" w:type="auto"/>
        <w:tblInd w:w="4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"/>
        <w:gridCol w:w="3262"/>
        <w:gridCol w:w="1585"/>
        <w:gridCol w:w="951"/>
        <w:gridCol w:w="418"/>
      </w:tblGrid>
      <w:tr w:rsidR="00807ED6">
        <w:trPr>
          <w:trHeight w:hRule="exact" w:val="364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before="55"/>
              <w:ind w:left="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‐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before="55"/>
              <w:ind w:left="1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Addition,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pl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u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sign</w:t>
            </w:r>
            <w:r>
              <w:rPr>
                <w:rFonts w:ascii="Calibri" w:eastAsia="Calibri" w:hAnsi="Calibri" w:cs="Calibri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(+)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before="55"/>
              <w:ind w:left="75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5+2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before="55"/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before="55"/>
              <w:ind w:left="26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7</w:t>
            </w:r>
          </w:p>
        </w:tc>
      </w:tr>
      <w:tr w:rsidR="00807ED6">
        <w:trPr>
          <w:trHeight w:hRule="exact" w:val="308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Subtr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a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ction,</w:t>
            </w:r>
            <w:r>
              <w:rPr>
                <w:rFonts w:ascii="Calibri" w:eastAsia="Calibri" w:hAnsi="Calibri" w:cs="Calibri"/>
                <w:spacing w:val="-10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hyphen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75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5‐2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26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3</w:t>
            </w:r>
          </w:p>
        </w:tc>
      </w:tr>
      <w:tr w:rsidR="00807ED6">
        <w:trPr>
          <w:trHeight w:hRule="exact" w:val="309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807ED6" w:rsidP="00F317F6">
            <w:pPr>
              <w:jc w:val="both"/>
            </w:pP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39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(also</w:t>
            </w:r>
            <w:r>
              <w:rPr>
                <w:rFonts w:ascii="Calibri" w:eastAsia="Calibri" w:hAnsi="Calibri" w:cs="Calibri"/>
                <w:spacing w:val="-4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used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for</w:t>
            </w:r>
            <w:r>
              <w:rPr>
                <w:rFonts w:ascii="Calibri" w:eastAsia="Calibri" w:hAnsi="Calibri" w:cs="Calibri"/>
                <w:spacing w:val="-3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negativ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75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‐5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99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‐5</w:t>
            </w:r>
          </w:p>
        </w:tc>
      </w:tr>
      <w:tr w:rsidR="00807ED6">
        <w:trPr>
          <w:trHeight w:hRule="exact" w:val="309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ind w:left="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‐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ind w:left="147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Mu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l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tipl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i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cati</w:t>
            </w:r>
            <w:r>
              <w:rPr>
                <w:rFonts w:ascii="Calibri" w:eastAsia="Calibri" w:hAnsi="Calibri" w:cs="Calibri"/>
                <w:spacing w:val="2"/>
                <w:sz w:val="22"/>
                <w:szCs w:val="22"/>
              </w:rPr>
              <w:t>o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n,</w:t>
            </w:r>
            <w:r>
              <w:rPr>
                <w:rFonts w:ascii="Calibri" w:eastAsia="Calibri" w:hAnsi="Calibri" w:cs="Calibri"/>
                <w:spacing w:val="-1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asterisk</w:t>
            </w:r>
            <w:r>
              <w:rPr>
                <w:rFonts w:ascii="Calibri" w:eastAsia="Calibri" w:hAnsi="Calibri" w:cs="Calibri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</w:rPr>
              <w:t>*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ind w:left="75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5*2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ind w:left="15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10</w:t>
            </w:r>
          </w:p>
        </w:tc>
      </w:tr>
      <w:tr w:rsidR="00807ED6">
        <w:trPr>
          <w:trHeight w:hRule="exact" w:val="308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Division,</w:t>
            </w:r>
            <w:r>
              <w:rPr>
                <w:rFonts w:ascii="Calibri" w:eastAsia="Calibri" w:hAnsi="Calibri" w:cs="Calibri"/>
                <w:spacing w:val="-8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sla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h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position w:val="1"/>
                <w:sz w:val="22"/>
                <w:szCs w:val="22"/>
              </w:rPr>
              <w:t>(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/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75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5/2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0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2.5</w:t>
            </w:r>
          </w:p>
        </w:tc>
      </w:tr>
      <w:tr w:rsidR="00807ED6">
        <w:trPr>
          <w:trHeight w:hRule="exact" w:val="364"/>
        </w:trPr>
        <w:tc>
          <w:tcPr>
            <w:tcW w:w="254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‐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46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Expon</w:t>
            </w:r>
            <w:r>
              <w:rPr>
                <w:rFonts w:ascii="Calibri" w:eastAsia="Calibri" w:hAnsi="Calibri" w:cs="Calibri"/>
                <w:spacing w:val="1"/>
                <w:position w:val="1"/>
                <w:sz w:val="22"/>
                <w:szCs w:val="22"/>
              </w:rPr>
              <w:t>e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nt/Power,</w:t>
            </w:r>
            <w:r>
              <w:rPr>
                <w:rFonts w:ascii="Calibri" w:eastAsia="Calibri" w:hAnsi="Calibri" w:cs="Calibri"/>
                <w:spacing w:val="-16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caret</w:t>
            </w:r>
            <w:r>
              <w:rPr>
                <w:rFonts w:ascii="Calibri" w:eastAsia="Calibri" w:hAnsi="Calibri" w:cs="Calibri"/>
                <w:spacing w:val="-5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(^)</w:t>
            </w:r>
          </w:p>
        </w:tc>
        <w:tc>
          <w:tcPr>
            <w:tcW w:w="1585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754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=</w:t>
            </w:r>
            <w:r>
              <w:rPr>
                <w:rFonts w:ascii="Calibri" w:eastAsia="Calibri" w:hAnsi="Calibri" w:cs="Calibri"/>
                <w:spacing w:val="-2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5^2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34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result</w:t>
            </w: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:rsidR="00807ED6" w:rsidRDefault="002F2B5E" w:rsidP="00F317F6">
            <w:pPr>
              <w:spacing w:line="260" w:lineRule="exact"/>
              <w:ind w:left="155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position w:val="1"/>
                <w:sz w:val="22"/>
                <w:szCs w:val="22"/>
              </w:rPr>
              <w:t>25</w:t>
            </w:r>
          </w:p>
        </w:tc>
      </w:tr>
    </w:tbl>
    <w:p w:rsidR="00807ED6" w:rsidRDefault="00807ED6" w:rsidP="00F317F6">
      <w:pPr>
        <w:spacing w:before="18" w:line="280" w:lineRule="exact"/>
        <w:jc w:val="both"/>
        <w:rPr>
          <w:sz w:val="28"/>
          <w:szCs w:val="28"/>
        </w:rPr>
      </w:pPr>
    </w:p>
    <w:p w:rsidR="00807ED6" w:rsidRPr="00F317F6" w:rsidRDefault="002F2B5E" w:rsidP="00F317F6">
      <w:pPr>
        <w:spacing w:before="15"/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AutoSum</w:t>
      </w:r>
    </w:p>
    <w:p w:rsidR="00807ED6" w:rsidRDefault="002F2B5E" w:rsidP="00F317F6">
      <w:pPr>
        <w:spacing w:before="22" w:line="258" w:lineRule="auto"/>
        <w:ind w:left="140" w:right="25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build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equations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math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large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cells,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are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functions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built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into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x</w:t>
      </w:r>
      <w:r>
        <w:rPr>
          <w:rFonts w:ascii="Calibri" w:eastAsia="Calibri" w:hAnsi="Calibri" w:cs="Calibri"/>
          <w:sz w:val="22"/>
          <w:szCs w:val="22"/>
        </w:rPr>
        <w:t>cel that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can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help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automate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most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common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ones</w:t>
      </w:r>
      <w:r>
        <w:rPr>
          <w:rFonts w:ascii="Calibri" w:eastAsia="Calibri" w:hAnsi="Calibri" w:cs="Calibri"/>
          <w:sz w:val="22"/>
          <w:szCs w:val="22"/>
        </w:rPr>
        <w:t>: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Sum,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Average,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Count,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xim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Min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mum.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far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Home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u'll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fin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sigma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z w:val="22"/>
          <w:szCs w:val="22"/>
        </w:rPr>
        <w:t>∑</w:t>
      </w:r>
      <w:r>
        <w:rPr>
          <w:rFonts w:ascii="Arial Black" w:eastAsia="Arial Black" w:hAnsi="Arial Black" w:cs="Arial Black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).</w:t>
      </w:r>
    </w:p>
    <w:p w:rsidR="00807ED6" w:rsidRDefault="00807ED6" w:rsidP="00F317F6">
      <w:pPr>
        <w:spacing w:before="4" w:line="140" w:lineRule="exact"/>
        <w:jc w:val="both"/>
        <w:rPr>
          <w:sz w:val="15"/>
          <w:szCs w:val="15"/>
        </w:rPr>
      </w:pPr>
    </w:p>
    <w:p w:rsidR="00807ED6" w:rsidRDefault="007E335A" w:rsidP="00F317F6">
      <w:pPr>
        <w:spacing w:line="200" w:lineRule="exact"/>
        <w:jc w:val="both"/>
      </w:pPr>
      <w:r>
        <w:pict>
          <v:group id="_x0000_s1462" style="position:absolute;left:0;text-align:left;margin-left:74.7pt;margin-top:599.85pt;width:471.6pt;height:146.65pt;z-index:-251658752;mso-position-horizontal-relative:page;mso-position-vertical-relative:page" coordorigin="1404,11817" coordsize="9432,2933">
            <v:group id="_x0000_s1463" style="position:absolute;left:1410;top:14744;width:9420;height:0" coordorigin="1410,14744" coordsize="9420,0">
              <v:shape id="_x0000_s1478" style="position:absolute;left:1410;top:14744;width:9420;height:0" coordorigin="1410,14744" coordsize="9420,0" path="m1410,14744r9420,e" filled="f" strokeweight=".58pt">
                <v:path arrowok="t"/>
              </v:shape>
              <v:shape id="_x0000_s1477" type="#_x0000_t75" style="position:absolute;left:6702;top:11908;width:4096;height:2782">
                <v:imagedata r:id="rId28" o:title=""/>
              </v:shape>
              <v:group id="_x0000_s1464" style="position:absolute;left:6697;top:11908;width:4108;height:2797" coordorigin="6697,11908" coordsize="4108,2797">
                <v:shape id="_x0000_s1476" style="position:absolute;left:6697;top:11908;width:4108;height:2797" coordorigin="6697,11908" coordsize="4108,2797" path="m10805,11908r-7,l10798,14689r-4101,l6697,14698r4108,7l10798,14698r7,-9l10805,11908xe" fillcolor="#4e81bc" stroked="f">
                  <v:path arrowok="t"/>
                </v:shape>
                <v:group id="_x0000_s1465" style="position:absolute;left:6690;top:11892;width:4115;height:2797" coordorigin="6690,11892" coordsize="4115,2797">
                  <v:shape id="_x0000_s1475" style="position:absolute;left:6690;top:11892;width:4115;height:2797" coordorigin="6690,11892" coordsize="4115,2797" path="m6690,14689r,-2781l6697,11900r4101,l10805,11892r-4115,l6690,14689xe" fillcolor="#4e81bc" stroked="f">
                    <v:path arrowok="t"/>
                  </v:shape>
                  <v:group id="_x0000_s1466" style="position:absolute;left:6683;top:11900;width:0;height:0" coordorigin="6683,11900" coordsize="0,0">
                    <v:shape id="_x0000_s1474" style="position:absolute;left:6683;top:11900;width:0;height:0" coordorigin="6683,11900" coordsize="0,0" path="m6683,11900r,e" filled="f" strokecolor="#4e81bc" strokeweight=".1pt">
                      <v:path arrowok="t"/>
                    </v:shape>
                    <v:group id="_x0000_s1467" style="position:absolute;left:6683;top:11892;width:4129;height:2813" coordorigin="6683,11892" coordsize="4129,2813">
                      <v:shape id="_x0000_s1473" style="position:absolute;left:6683;top:11892;width:4129;height:2813" coordorigin="6683,11892" coordsize="4129,2813" path="m10812,11900r,-4l10810,11892r-5,l10798,11900r-4101,l6690,11908r,2781l6690,11892r-7,4l6683,14701r7,4l10805,14705r-4108,-7l6697,11908r4108,l10810,14705r2,-7l10812,11900xe" fillcolor="#4e81bc" stroked="f">
                        <v:path arrowok="t"/>
                      </v:shape>
                      <v:group id="_x0000_s1468" style="position:absolute;left:8537;top:11827;width:326;height:392" coordorigin="8537,11827" coordsize="326,392">
                        <v:shape id="_x0000_s1472" style="position:absolute;left:8537;top:11827;width:326;height:392" coordorigin="8537,11827" coordsize="326,392" path="m8586,12167r-1,47l8591,12216r-3,-47l8586,12167xe" fillcolor="#bf0000" stroked="f">
                          <v:path arrowok="t"/>
                        </v:shape>
                        <v:shape id="_x0000_s1471" style="position:absolute;left:8537;top:11827;width:326;height:392" coordorigin="8537,11827" coordsize="326,392" path="m8870,11884r3,6l8875,11896r,255l8874,12154r-4,7l8863,12169r4,-2l8858,12174r3,-1l8863,12215r6,-3l8881,12206r3,-1l8892,12198r2,-2l8902,12187r1,-2l8906,12178r4,-6l8912,12164r3,-7l8915,12149r1,-6l8916,11902r-1,-8l8914,11886r-2,-7l8909,11872r-4,-6l8902,11858r-8,-8l8892,11848r-8,-8l8881,11838r-6,-4l8854,11827r-8,-1l8604,11826r-7,1l8588,11875r-2,3l8597,11827r-15,5l8575,11836r-6,4l8561,11848r-4,2l8549,11861r-10,16l8539,11877r-2,19l8537,12151r1,7l8540,12166r3,7l8549,12185r2,2l8557,12196r4,2l8572,12206r6,4l8585,12214r1,-47l8588,12169r3,47l8599,12217r7,1l8848,12218r8,-43l8845,12179r-236,l8605,12178r-7,-3l8592,12173r-4,-4l8581,12161r3,2l8580,12158r-1,-2l8578,12149r-2,-7l8576,11898r3,-6l8579,11886r5,-5l8587,11877r7,-5l8597,11870r6,-3l8610,11866r229,l8844,11867r4,l8855,11869r3,3l8867,11878r-4,-3l8870,11884xe" fillcolor="#bf0000" stroked="f">
                          <v:path arrowok="t"/>
                        </v:shape>
                        <v:shape id="_x0000_s1470" style="position:absolute;left:8537;top:11827;width:326;height:392" coordorigin="8537,11827" coordsize="326,392" path="m8597,11827r-11,51l8588,11875r9,-48xe" fillcolor="#bf0000" stroked="f">
                          <v:path arrowok="t"/>
                        </v:shape>
                        <v:shape id="_x0000_s1469" style="position:absolute;left:8537;top:11827;width:326;height:392" coordorigin="8537,11827" coordsize="326,392" path="m8848,12218r8,-1l8863,12215r-2,-42l8858,12174r-2,1l8848,12218xe" fillcolor="#bf0000" stroked="f">
                          <v:path arrowok="t"/>
                        </v:shape>
                      </v:group>
                    </v:group>
                  </v:group>
                </v:group>
              </v:group>
            </v:group>
            <w10:wrap anchorx="page" anchory="page"/>
          </v:group>
        </w:pict>
      </w:r>
    </w:p>
    <w:p w:rsidR="00807ED6" w:rsidRDefault="002F2B5E" w:rsidP="00F317F6">
      <w:pPr>
        <w:spacing w:line="258" w:lineRule="auto"/>
        <w:ind w:left="140" w:right="4582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</w:t>
      </w:r>
      <w:r>
        <w:rPr>
          <w:rFonts w:ascii="Calibri" w:eastAsia="Calibri" w:hAnsi="Calibri" w:cs="Calibri"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AutoSum,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yo</w:t>
      </w:r>
      <w:r>
        <w:rPr>
          <w:rFonts w:ascii="Calibri" w:eastAsia="Calibri" w:hAnsi="Calibri" w:cs="Calibri"/>
          <w:sz w:val="22"/>
          <w:szCs w:val="22"/>
        </w:rPr>
        <w:t>u'll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get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 xml:space="preserve">sum </w:t>
      </w:r>
      <w:r>
        <w:rPr>
          <w:rFonts w:ascii="Calibri" w:eastAsia="Calibri" w:hAnsi="Calibri" w:cs="Calibri"/>
          <w:sz w:val="22"/>
          <w:szCs w:val="22"/>
        </w:rPr>
        <w:t>function.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is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</w:t>
      </w:r>
      <w:r>
        <w:rPr>
          <w:rFonts w:ascii="Calibri" w:eastAsia="Calibri" w:hAnsi="Calibri" w:cs="Calibri"/>
          <w:spacing w:val="1"/>
          <w:sz w:val="22"/>
          <w:szCs w:val="22"/>
        </w:rPr>
        <w:t>opdow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list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button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that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show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function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options.</w:t>
      </w:r>
    </w:p>
    <w:p w:rsidR="00807ED6" w:rsidRDefault="002F2B5E" w:rsidP="00F317F6">
      <w:pPr>
        <w:spacing w:before="60" w:line="258" w:lineRule="auto"/>
        <w:ind w:left="140" w:right="445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ut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button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looks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num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ers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above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left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range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(the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set)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mb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rs.</w:t>
      </w:r>
    </w:p>
    <w:p w:rsidR="00807ED6" w:rsidRDefault="002F2B5E" w:rsidP="00F317F6">
      <w:pPr>
        <w:spacing w:before="61" w:line="258" w:lineRule="auto"/>
        <w:ind w:left="140" w:right="4512"/>
        <w:jc w:val="both"/>
        <w:rPr>
          <w:rFonts w:ascii="Calibri" w:eastAsia="Calibri" w:hAnsi="Calibri" w:cs="Calibri"/>
          <w:sz w:val="22"/>
          <w:szCs w:val="22"/>
        </w:rPr>
        <w:sectPr w:rsidR="00807ED6">
          <w:headerReference w:type="default" r:id="rId29"/>
          <w:footerReference w:type="default" r:id="rId30"/>
          <w:pgSz w:w="12240" w:h="15840"/>
          <w:pgMar w:top="980" w:right="1300" w:bottom="280" w:left="1300" w:header="797" w:footer="690" w:gutter="0"/>
          <w:pgNumType w:start="7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>Make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sure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press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check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accept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as </w:t>
      </w:r>
      <w:r>
        <w:rPr>
          <w:rFonts w:ascii="Calibri" w:eastAsia="Calibri" w:hAnsi="Calibri" w:cs="Calibri"/>
          <w:spacing w:val="1"/>
          <w:sz w:val="22"/>
          <w:szCs w:val="22"/>
        </w:rPr>
        <w:t>soo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as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unction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show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up.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 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outside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 cell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hile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c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i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you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may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break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 equation.</w:t>
      </w:r>
    </w:p>
    <w:p w:rsidR="00F317F6" w:rsidRDefault="00F317F6">
      <w:pPr>
        <w:spacing w:before="52"/>
        <w:ind w:left="140"/>
        <w:rPr>
          <w:rFonts w:ascii="Calibri" w:eastAsia="Calibri" w:hAnsi="Calibri" w:cs="Calibri"/>
          <w:b/>
          <w:sz w:val="22"/>
          <w:szCs w:val="22"/>
          <w:u w:val="thick" w:color="000000"/>
        </w:rPr>
      </w:pPr>
    </w:p>
    <w:p w:rsidR="00807ED6" w:rsidRPr="00F317F6" w:rsidRDefault="007E335A">
      <w:pPr>
        <w:spacing w:before="52"/>
        <w:ind w:left="140"/>
        <w:rPr>
          <w:rFonts w:ascii="Calibri" w:eastAsia="Calibri" w:hAnsi="Calibri" w:cs="Calibri"/>
          <w:b/>
          <w:sz w:val="22"/>
          <w:szCs w:val="22"/>
        </w:rPr>
      </w:pPr>
      <w:r>
        <w:rPr>
          <w:b/>
        </w:rPr>
        <w:pict>
          <v:group id="_x0000_s1479" style="position:absolute;left:0;text-align:left;margin-left:74.55pt;margin-top:-55.25pt;width:470.5pt;height:51.1pt;z-index:-251656704;mso-position-horizontal-relative:page" coordorigin="1416,1325" coordsize="9410,1022">
            <v:shape id="_x0000_s1508" type="#_x0000_t75" style="position:absolute;left:1440;top:1350;width:9360;height:972">
              <v:imagedata r:id="rId31" o:title=""/>
            </v:shape>
            <v:group id="_x0000_s1480" style="position:absolute;left:1433;top:1335;width:9376;height:986" coordorigin="1433,1335" coordsize="9376,986">
              <v:shape id="_x0000_s1507" style="position:absolute;left:1433;top:1335;width:9376;height:986" coordorigin="1433,1335" coordsize="9376,986" path="m1433,2322r,-972l1440,1343r9360,l10808,1335r-9375,l1433,2322xe" fillcolor="#4e81bc" stroked="f">
                <v:path arrowok="t"/>
              </v:shape>
              <v:group id="_x0000_s1481" style="position:absolute;left:1426;top:1343;width:0;height:0" coordorigin="1426,1343" coordsize="0,0">
                <v:shape id="_x0000_s1506" style="position:absolute;left:1426;top:1343;width:0;height:0" coordorigin="1426,1343" coordsize="0,0" path="m1426,1343r,e" filled="f" strokecolor="#4e81bc" strokeweight=".1pt">
                  <v:path arrowok="t"/>
                </v:shape>
                <v:group id="_x0000_s1482" style="position:absolute;left:1426;top:1335;width:9390;height:1002" coordorigin="1426,1335" coordsize="9390,1002">
                  <v:shape id="_x0000_s1505" style="position:absolute;left:1426;top:1335;width:9390;height:1002" coordorigin="1426,1335" coordsize="9390,1002" path="m10816,2329r,-991l10808,1335r-8,8l1440,1343r-7,7l1433,2322r,-987l1426,1338r,996l1433,2337r9375,l1440,2329r,-979l10808,1350r8,984l10816,2329xe" fillcolor="#4e81bc" stroked="f">
                    <v:path arrowok="t"/>
                  </v:shape>
                  <v:group id="_x0000_s1483" style="position:absolute;left:1440;top:1350;width:9368;height:988" coordorigin="1440,1350" coordsize="9368,988">
                    <v:shape id="_x0000_s1504" style="position:absolute;left:1440;top:1350;width:9368;height:988" coordorigin="1440,1350" coordsize="9368,988" path="m10808,1350r-8,l10800,2322r-9360,l1440,2329r9368,8l10800,2329r8,-7l10808,1350xe" fillcolor="#4e81bc" stroked="f">
                      <v:path arrowok="t"/>
                    </v:shape>
                    <v:group id="_x0000_s1484" style="position:absolute;left:9029;top:1737;width:7;height:4" coordorigin="9029,1737" coordsize="7,4">
                      <v:shape id="_x0000_s1503" style="position:absolute;left:9029;top:1737;width:7;height:4" coordorigin="9029,1737" coordsize="7,4" path="m9032,1740r4,1l9029,1737r2,3l9032,1740xe" fillcolor="#bf0000" stroked="f">
                        <v:path arrowok="t"/>
                      </v:shape>
                      <v:group id="_x0000_s1485" style="position:absolute;left:9032;top:1530;width:7;height:2" coordorigin="9032,1530" coordsize="7,2">
                        <v:shape id="_x0000_s1502" style="position:absolute;left:9032;top:1530;width:7;height:2" coordorigin="9032,1530" coordsize="7,2" path="m9036,1531r-4,1l9036,1531r4,-1l9036,1531xe" fillcolor="#bf0000" stroked="f">
                          <v:path arrowok="t"/>
                        </v:shape>
                        <v:group id="_x0000_s1486" style="position:absolute;left:8981;top:1494;width:41;height:284" coordorigin="8981,1494" coordsize="41,284">
                          <v:shape id="_x0000_s1501" style="position:absolute;left:8981;top:1494;width:41;height:284" coordorigin="8981,1494" coordsize="41,284" path="m9020,1494r-3,2l9010,1500r-4,2l9000,1507r-2,2l8993,1515r-3,4l8987,1526r-3,4l8982,1537r,5l8981,1551r,171l8982,1730r,5l8984,1742r3,4l8990,1753r3,4l8998,1763r2,2l9006,1771r4,1l9017,1777r3,1l9020,1723r2,4l9020,1718r,-224xe" fillcolor="#bf0000" stroked="f">
                            <v:path arrowok="t"/>
                          </v:shape>
                          <v:group id="_x0000_s1487" style="position:absolute;left:9025;top:1490;width:784;height:48" coordorigin="9025,1490" coordsize="784,48">
                            <v:shape id="_x0000_s1500" style="position:absolute;left:9025;top:1490;width:784;height:48" coordorigin="9025,1490" coordsize="784,48" path="m9800,1530r6,1l9805,1531r4,-40l9798,1490r-757,l9032,1491r-1,41l9029,1535r-4,3l9029,1535r3,-3l9036,1531r4,-1l9036,1531r8,-1l9798,1530r6,1l9800,1530xe" fillcolor="#bf0000" stroked="f">
                              <v:path arrowok="t"/>
                            </v:shape>
                            <v:group id="_x0000_s1488" style="position:absolute;left:9806;top:1531;width:9;height:7" coordorigin="9806,1531" coordsize="9,7">
                              <v:shape id="_x0000_s1499" style="position:absolute;left:9806;top:1531;width:9;height:7" coordorigin="9806,1531" coordsize="9,7" path="m9810,1533r5,5l9812,1535r-3,-3l9806,1531r4,2xe" fillcolor="#bf0000" stroked="f">
                                <v:path arrowok="t"/>
                              </v:shape>
                              <v:group id="_x0000_s1489" style="position:absolute;left:9805;top:1735;width:16;height:47" coordorigin="9805,1735" coordsize="16,47">
                                <v:shape id="_x0000_s1498" style="position:absolute;left:9805;top:1735;width:16;height:47" coordorigin="9805,1735" coordsize="16,47" path="m9805,1741r4,41l9812,1781r9,-3l9815,1735r-3,2l9809,1740r-4,1xe" fillcolor="#bf0000" stroked="f">
                                  <v:path arrowok="t"/>
                                </v:shape>
                                <v:group id="_x0000_s1490" style="position:absolute;left:9022;top:1727;width:4;height:7" coordorigin="9022,1727" coordsize="4,7">
                                  <v:shape id="_x0000_s1497" style="position:absolute;left:9022;top:1727;width:4;height:7" coordorigin="9022,1727" coordsize="4,7" path="m9025,1734r-3,-7l9023,1730r2,4xe" fillcolor="#bf0000" stroked="f">
                                    <v:path arrowok="t"/>
                                  </v:shape>
                                  <v:group id="_x0000_s1491" style="position:absolute;left:9023;top:1538;width:2;height:4" coordorigin="9023,1538" coordsize="2,4">
                                    <v:shape id="_x0000_s1496" style="position:absolute;left:9023;top:1538;width:2;height:4" coordorigin="9023,1538" coordsize="2,4" path="m9023,1542r2,-4l9023,1541r,1xe" fillcolor="#bf0000" stroked="f">
                                      <v:path arrowok="t"/>
                                    </v:shape>
                                    <v:group id="_x0000_s1492" style="position:absolute;left:9020;top:1491;width:12;height:60" coordorigin="9020,1491" coordsize="12,60">
                                      <v:shape id="_x0000_s1495" style="position:absolute;left:9020;top:1491;width:12;height:60" coordorigin="9020,1491" coordsize="12,60" path="m9022,1545r3,-7l9023,1542r,-1l9029,1535r2,-3l9032,1491r-4,l9020,1494r,57l9022,1545xe" fillcolor="#bf0000" stroked="f">
                                        <v:path arrowok="t"/>
                                      </v:shape>
                                      <v:group id="_x0000_s1493" style="position:absolute;left:9020;top:1491;width:840;height:290" coordorigin="9020,1491" coordsize="840,290">
                                        <v:shape id="_x0000_s1494" style="position:absolute;left:9020;top:1491;width:840;height:290" coordorigin="9020,1491" coordsize="840,290" path="m9036,1741r-4,-1l9031,1740r-6,-5l9029,1737r-6,-6l9025,1734r-2,-4l9022,1727r-2,-4l9020,1778r8,3l9032,1782r777,l9805,1741r4,-1l9812,1737r3,-2l9821,1778r-1,-51l9821,1778r3,-1l9832,1772r2,-1l9840,1765r8,-8l9854,1746r4,-11l9860,1721r,-171l9858,1537r-4,-11l9848,1515r-8,-8l9834,1502r-2,-2l9824,1496r-3,-2l9812,1491r-3,l9805,1531r1,l9809,1532r3,3l9817,1541r-2,-3l9820,1545r-3,-3l9820,1549r,174l9817,1730r-2,4l9817,1731r-4,5l9811,1738r-5,3l9800,1742r4,-1l9796,1742r-756,l9043,1742r-7,-1xe" fillcolor="#bf0000" stroked="f">
                                          <v:path arrowok="t"/>
                                        </v:shap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rPr>
          <w:b/>
        </w:rPr>
        <w:pict>
          <v:group id="_x0000_s1450" style="position:absolute;left:0;text-align:left;margin-left:72.3pt;margin-top:20.3pt;width:470.45pt;height:286.2pt;z-index:-251655680;mso-position-horizontal-relative:page" coordorigin="1446,406" coordsize="9409,5724">
            <v:shape id="_x0000_s1459" type="#_x0000_t75" style="position:absolute;left:1470;top:432;width:9367;height:5672">
              <v:imagedata r:id="rId32" o:title=""/>
            </v:shape>
            <v:group id="_x0000_s1451" style="position:absolute;left:1470;top:432;width:9367;height:5688" coordorigin="1470,432" coordsize="9367,5688">
              <v:shape id="_x0000_s1458" style="position:absolute;left:1470;top:432;width:9367;height:5688" coordorigin="1470,432" coordsize="9367,5688" path="m10837,432r-7,l10830,6104r-9360,l1470,6113r9367,7l10830,6113r7,-9l10837,432xe" fillcolor="#00b04f" stroked="f">
                <v:path arrowok="t"/>
              </v:shape>
              <v:group id="_x0000_s1452" style="position:absolute;left:1463;top:416;width:9374;height:5688" coordorigin="1463,416" coordsize="9374,5688">
                <v:shape id="_x0000_s1457" style="position:absolute;left:1463;top:416;width:9374;height:5688" coordorigin="1463,416" coordsize="9374,5688" path="m1463,6104r,-5672l1470,425r9360,l10837,416r-9374,l1463,6104xe" fillcolor="#00b04f" stroked="f">
                  <v:path arrowok="t"/>
                </v:shape>
                <v:group id="_x0000_s1453" style="position:absolute;left:1456;top:425;width:0;height:0" coordorigin="1456,425" coordsize="0,0">
                  <v:shape id="_x0000_s1456" style="position:absolute;left:1456;top:425;width:0;height:0" coordorigin="1456,425" coordsize="0,0" path="m1456,425r,e" filled="f" strokecolor="#00b04f" strokeweight=".1pt">
                    <v:path arrowok="t"/>
                  </v:shape>
                  <v:group id="_x0000_s1454" style="position:absolute;left:1456;top:416;width:9389;height:5704" coordorigin="1456,416" coordsize="9389,5704">
                    <v:shape id="_x0000_s1455" style="position:absolute;left:1456;top:416;width:9389;height:5704" coordorigin="1456,416" coordsize="9389,5704" path="m10844,425r,-5l10842,416r-5,l10830,425r-9360,l1463,432r,5672l1463,416r-7,4l1456,6116r7,4l10837,6120r-9367,-7l1470,432r9367,l10842,6120r2,-7l10844,425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 w:rsidRPr="00F317F6">
        <w:rPr>
          <w:rFonts w:ascii="Calibri" w:eastAsia="Calibri" w:hAnsi="Calibri" w:cs="Calibri"/>
          <w:b/>
          <w:sz w:val="22"/>
          <w:szCs w:val="22"/>
          <w:u w:color="000000"/>
        </w:rPr>
        <w:t>Exercise</w:t>
      </w:r>
      <w:r w:rsidR="002F2B5E" w:rsidRPr="00F317F6">
        <w:rPr>
          <w:b/>
          <w:spacing w:val="-12"/>
          <w:sz w:val="22"/>
          <w:szCs w:val="22"/>
          <w:u w:color="000000"/>
        </w:rPr>
        <w:t xml:space="preserve"> </w:t>
      </w:r>
      <w:r w:rsidR="002F2B5E"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1:</w:t>
      </w:r>
      <w:r w:rsidR="002F2B5E" w:rsidRPr="00F317F6">
        <w:rPr>
          <w:b/>
          <w:spacing w:val="-7"/>
          <w:sz w:val="22"/>
          <w:szCs w:val="22"/>
          <w:u w:color="000000"/>
        </w:rPr>
        <w:t xml:space="preserve"> </w:t>
      </w:r>
      <w:r w:rsidR="002F2B5E" w:rsidRPr="00F317F6">
        <w:rPr>
          <w:rFonts w:ascii="Calibri" w:eastAsia="Calibri" w:hAnsi="Calibri" w:cs="Calibri"/>
          <w:b/>
          <w:spacing w:val="2"/>
          <w:sz w:val="22"/>
          <w:szCs w:val="22"/>
          <w:u w:color="000000"/>
        </w:rPr>
        <w:t>C</w:t>
      </w:r>
      <w:r w:rsidR="002F2B5E" w:rsidRPr="00F317F6">
        <w:rPr>
          <w:rFonts w:ascii="Calibri" w:eastAsia="Calibri" w:hAnsi="Calibri" w:cs="Calibri"/>
          <w:b/>
          <w:sz w:val="22"/>
          <w:szCs w:val="22"/>
          <w:u w:color="000000"/>
        </w:rPr>
        <w:t>us</w:t>
      </w:r>
      <w:r w:rsidR="002F2B5E"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t</w:t>
      </w:r>
      <w:r w:rsidR="002F2B5E" w:rsidRPr="00F317F6">
        <w:rPr>
          <w:rFonts w:ascii="Calibri" w:eastAsia="Calibri" w:hAnsi="Calibri" w:cs="Calibri"/>
          <w:b/>
          <w:sz w:val="22"/>
          <w:szCs w:val="22"/>
          <w:u w:color="000000"/>
        </w:rPr>
        <w:t>omers</w:t>
      </w:r>
    </w:p>
    <w:p w:rsidR="00807ED6" w:rsidRDefault="00807ED6">
      <w:pPr>
        <w:spacing w:before="1"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Pr="00F317F6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Resizing</w:t>
      </w:r>
      <w:r w:rsidRPr="00F317F6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Column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s</w:t>
      </w:r>
    </w:p>
    <w:p w:rsidR="00807ED6" w:rsidRDefault="007E335A" w:rsidP="00642441">
      <w:pPr>
        <w:spacing w:before="22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423" style="position:absolute;left:0;text-align:left;margin-left:345pt;margin-top:7.05pt;width:194.3pt;height:70.85pt;z-index:-251654656;mso-position-horizontal-relative:page" coordorigin="6900,141" coordsize="3886,1417">
            <v:shape id="_x0000_s1449" type="#_x0000_t75" style="position:absolute;left:7434;top:167;width:3326;height:727">
              <v:imagedata r:id="rId23" o:title=""/>
            </v:shape>
            <v:group id="_x0000_s1424" style="position:absolute;left:7434;top:167;width:3334;height:742" coordorigin="7434,167" coordsize="3334,742">
              <v:shape id="_x0000_s1448" style="position:absolute;left:7434;top:167;width:3334;height:742" coordorigin="7434,167" coordsize="3334,742" path="m10768,167r-8,l10760,894r-3326,l7434,901r3334,7l10760,901r8,-7l10768,167xe" fillcolor="#00b04f" stroked="f">
                <v:path arrowok="t"/>
              </v:shape>
              <v:group id="_x0000_s1425" style="position:absolute;left:7426;top:151;width:3342;height:743" coordorigin="7426,151" coordsize="3342,743">
                <v:shape id="_x0000_s1447" style="position:absolute;left:7426;top:151;width:3342;height:743" coordorigin="7426,151" coordsize="3342,743" path="m7426,894r,-727l7434,159r3326,l10768,151r-3342,l7426,894xe" fillcolor="#00b04f" stroked="f">
                  <v:path arrowok="t"/>
                </v:shape>
                <v:group id="_x0000_s1426" style="position:absolute;left:7418;top:159;width:0;height:0" coordorigin="7418,159" coordsize="0,0">
                  <v:shape id="_x0000_s1446" style="position:absolute;left:7418;top:159;width:0;height:0" coordorigin="7418,159" coordsize="0,0" path="m7418,159r,e" filled="f" strokecolor="#00b04f" strokeweight=".1pt">
                    <v:path arrowok="t"/>
                  </v:shape>
                  <v:group id="_x0000_s1427" style="position:absolute;left:7418;top:151;width:3358;height:757" coordorigin="7418,151" coordsize="3358,757">
                    <v:shape id="_x0000_s1445" style="position:absolute;left:7418;top:151;width:3358;height:757" coordorigin="7418,151" coordsize="3358,757" path="m10776,159r,-4l10772,151r-4,l10760,159r-3326,l7426,167r,727l7426,151r-8,4l7418,905r8,3l10768,908,7434,901r,-734l10768,167r4,741l10776,901r,-742xe" fillcolor="#00b04f" stroked="f">
                      <v:path arrowok="t"/>
                    </v:shape>
                    <v:shape id="_x0000_s1444" type="#_x0000_t75" style="position:absolute;left:9120;top:324;width:595;height:552">
                      <v:imagedata r:id="rId33" o:title=""/>
                    </v:shape>
                    <v:group id="_x0000_s1428" style="position:absolute;left:9223;top:428;width:384;height:341" coordorigin="9223,428" coordsize="384,341">
                      <v:shape id="_x0000_s1443" style="position:absolute;left:9223;top:428;width:384;height:341" coordorigin="9223,428" coordsize="384,341" path="m9565,488r-2,-5l9562,482r3,6xe" fillcolor="#bf0000" stroked="f">
                        <v:path arrowok="t"/>
                      </v:shape>
                      <v:shape id="_x0000_s1442" style="position:absolute;left:9223;top:428;width:384;height:341" coordorigin="9223,428" coordsize="384,341" path="m9275,723r13,46l9278,726r-3,-3xe" fillcolor="#bf0000" stroked="f">
                        <v:path arrowok="t"/>
                      </v:shape>
                      <v:shape id="_x0000_s1441" style="position:absolute;left:9223;top:428;width:384;height:341" coordorigin="9223,428" coordsize="384,341" path="m9270,480r-2,3l9268,482r5,-4l9270,480xe" fillcolor="#bf0000" stroked="f">
                        <v:path arrowok="t"/>
                      </v:shape>
                      <v:shape id="_x0000_s1440" style="position:absolute;left:9223;top:428;width:384;height:341" coordorigin="9223,428" coordsize="384,341" path="m9274,722r3,3l9273,721r-2,-1l9274,767r,-45xe" fillcolor="#bf0000" stroked="f">
                        <v:path arrowok="t"/>
                      </v:shape>
                      <v:shape id="_x0000_s1439" style="position:absolute;left:9223;top:428;width:384;height:341" coordorigin="9223,428" coordsize="384,341" path="m9545,769r7,-1l9552,726r4,-3l9557,722r1,43l9565,763r-6,-43l9558,721r-4,3l9546,728r-5,1l9289,729r-2,-1l9281,727r-4,-2l9274,722r,45l9288,769r-13,-46l9278,726r10,43l9545,769xe" fillcolor="#bf0000" stroked="f">
                        <v:path arrowok="t"/>
                      </v:shape>
                      <v:shape id="_x0000_s1438" style="position:absolute;left:9223;top:428;width:384;height:341" coordorigin="9223,428" coordsize="384,341" path="m9563,434r-6,-2l9557,476r-1,-1l9552,473r-2,-44l9542,428r-249,l9275,475r-1,1l9271,479r,-47l9265,434r-8,5l9253,441r-7,6l9242,450r-6,8l9234,461r-7,18l9224,486r,7l9223,499r,202l9224,708r2,6l9227,721r3,7l9234,737r2,3l9242,747r4,3l9253,756r4,2l9268,764r6,3l9271,720r2,1l9268,715r2,2l9265,709r-1,-2l9264,492r2,-6l9268,482r,1l9270,480r3,-2l9277,474r1,-1l9283,470r3,-1l9544,469r10,5l9558,478r1,1l9560,480r3,-46xe" fillcolor="#bf0000" stroked="f">
                        <v:path arrowok="t"/>
                      </v:shape>
                      <v:shape id="_x0000_s1437" style="position:absolute;left:9223;top:428;width:384;height:341" coordorigin="9223,428" coordsize="384,341" path="m9563,715r-5,6l9559,720r6,43l9574,758r3,-2l9584,750r3,-3l9594,740r1,-3l9601,726r3,-7l9605,713r1,-8l9607,699r-1,-201l9606,491r-2,-15l9600,470r-5,-9l9594,458r-7,-8l9584,447r-7,-6l9574,439r-11,-5l9560,480r-1,-1l9558,478r4,4l9563,483r2,5l9566,493r,214l9564,711r-4,6l9563,715xe" fillcolor="#bf0000" stroked="f">
                        <v:path arrowok="t"/>
                      </v:shape>
                      <v:shape id="_x0000_s1436" style="position:absolute;left:9223;top:428;width:384;height:341" coordorigin="9223,428" coordsize="384,341" path="m9557,432r-7,-3l9552,473r4,2l9557,476r,-44xe" fillcolor="#bf0000" stroked="f">
                        <v:path arrowok="t"/>
                      </v:shape>
                      <v:shape id="_x0000_s1435" style="position:absolute;left:9223;top:428;width:384;height:341" coordorigin="9223,428" coordsize="384,341" path="m9558,765r-1,-43l9556,723r-4,3l9552,768r6,-3xe" fillcolor="#bf0000" stroked="f">
                        <v:path arrowok="t"/>
                      </v:shape>
                      <v:shape id="_x0000_s1434" style="position:absolute;left:9223;top:428;width:384;height:341" coordorigin="9223,428" coordsize="384,341" path="m9274,476r1,-1l9293,428r-22,4l9271,479r3,-3xe" fillcolor="#bf0000" stroked="f">
                        <v:path arrowok="t"/>
                      </v:shape>
                      <v:shape id="_x0000_s1433" style="position:absolute;left:9223;top:428;width:384;height:341" coordorigin="9223,428" coordsize="384,341" path="m9283,470r-5,3l9277,474r6,-4xe" fillcolor="#bf0000" stroked="f">
                        <v:path arrowok="t"/>
                      </v:shape>
                      <v:group id="_x0000_s1429" style="position:absolute;left:6910;top:644;width:672;height:904" coordorigin="6910,644" coordsize="672,904">
                        <v:shape id="_x0000_s1432" style="position:absolute;left:6910;top:644;width:672;height:904" coordorigin="6910,644" coordsize="672,904" path="m6910,1521r36,27l7520,767r14,-18l7556,793r26,-149l7496,721r-13,18l6910,1521xe" fillcolor="#bd4a47" stroked="f">
                          <v:path arrowok="t"/>
                        </v:shape>
                        <v:shape id="_x0000_s1431" style="position:absolute;left:6910;top:644;width:672;height:904" coordorigin="6910,644" coordsize="672,904" path="m7496,721r86,-77l7447,713r36,26l7496,721xe" fillcolor="#bd4a47" stroked="f">
                          <v:path arrowok="t"/>
                        </v:shape>
                        <v:shape id="_x0000_s1430" style="position:absolute;left:6910;top:644;width:672;height:904" coordorigin="6910,644" coordsize="672,904" path="m7556,793r-22,-44l7520,767r36,26xe" fillcolor="#bd4a47" stroked="f">
                          <v:path arrowok="t"/>
                        </v:shape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Put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your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mo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us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bet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w</w:t>
      </w:r>
      <w:r w:rsidR="002F2B5E">
        <w:rPr>
          <w:rFonts w:ascii="Calibri" w:eastAsia="Calibri" w:hAnsi="Calibri" w:cs="Calibri"/>
          <w:sz w:val="22"/>
          <w:szCs w:val="22"/>
        </w:rPr>
        <w:t>een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any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two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</w:p>
    <w:p w:rsidR="00807ED6" w:rsidRDefault="002F2B5E" w:rsidP="00642441">
      <w:pPr>
        <w:spacing w:before="22"/>
        <w:ind w:left="824" w:right="535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letters.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nto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2‐wa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w w:val="99"/>
          <w:sz w:val="22"/>
          <w:szCs w:val="22"/>
        </w:rPr>
        <w:t>arrow.</w:t>
      </w:r>
    </w:p>
    <w:p w:rsidR="00807ED6" w:rsidRDefault="002F2B5E" w:rsidP="00642441">
      <w:pPr>
        <w:spacing w:before="20" w:line="259" w:lineRule="auto"/>
        <w:ind w:left="1220" w:right="3741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Hold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down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mouse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u</w:t>
      </w:r>
      <w:r>
        <w:rPr>
          <w:rFonts w:ascii="Calibri" w:eastAsia="Calibri" w:hAnsi="Calibri" w:cs="Calibri"/>
          <w:sz w:val="22"/>
          <w:szCs w:val="22"/>
        </w:rPr>
        <w:t>tton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drag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resize b.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Double‐cl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betwe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headings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"AutoFit"</w:t>
      </w:r>
    </w:p>
    <w:p w:rsidR="00807ED6" w:rsidRDefault="00807ED6" w:rsidP="00642441">
      <w:pPr>
        <w:spacing w:before="9" w:line="280" w:lineRule="exact"/>
        <w:jc w:val="both"/>
        <w:rPr>
          <w:sz w:val="28"/>
          <w:szCs w:val="28"/>
        </w:rPr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entire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by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tria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abov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9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Ro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w</w:t>
      </w:r>
      <w:r>
        <w:rPr>
          <w:rFonts w:ascii="Calibri" w:eastAsia="Calibri" w:hAnsi="Calibri" w:cs="Calibri"/>
          <w:i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left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  <w:r>
        <w:rPr>
          <w:rFonts w:ascii="Calibri" w:eastAsia="Calibri" w:hAnsi="Calibri" w:cs="Calibri"/>
          <w:i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</w:p>
    <w:p w:rsidR="00807ED6" w:rsidRDefault="002F2B5E" w:rsidP="00642441">
      <w:pPr>
        <w:spacing w:before="20" w:line="259" w:lineRule="auto"/>
        <w:ind w:left="1220" w:right="2518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Try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resize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any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  <w:r>
        <w:rPr>
          <w:rFonts w:ascii="Calibri" w:eastAsia="Calibri" w:hAnsi="Calibri" w:cs="Calibri"/>
          <w:sz w:val="22"/>
          <w:szCs w:val="22"/>
        </w:rPr>
        <w:t>;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</w:t>
      </w:r>
      <w:r>
        <w:rPr>
          <w:rFonts w:ascii="Calibri" w:eastAsia="Calibri" w:hAnsi="Calibri" w:cs="Calibri"/>
          <w:spacing w:val="1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umns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will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change b.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Double‐cl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betwe</w:t>
      </w:r>
      <w:r>
        <w:rPr>
          <w:rFonts w:ascii="Calibri" w:eastAsia="Calibri" w:hAnsi="Calibri" w:cs="Calibri"/>
          <w:spacing w:val="2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headings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hav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"Auto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fit"</w:t>
      </w:r>
    </w:p>
    <w:p w:rsidR="00807ED6" w:rsidRDefault="00807ED6" w:rsidP="00642441">
      <w:pPr>
        <w:spacing w:before="9" w:line="280" w:lineRule="exact"/>
        <w:jc w:val="both"/>
        <w:rPr>
          <w:sz w:val="28"/>
          <w:szCs w:val="28"/>
        </w:rPr>
      </w:pPr>
    </w:p>
    <w:p w:rsidR="00807ED6" w:rsidRPr="00F317F6" w:rsidRDefault="002F2B5E" w:rsidP="00642441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Freeze</w:t>
      </w:r>
      <w:r w:rsidRPr="00F317F6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Panes</w:t>
      </w:r>
      <w:r w:rsidRPr="00F317F6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(Lock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Titles</w:t>
      </w:r>
      <w:r w:rsidRPr="00F317F6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t</w:t>
      </w:r>
      <w:r w:rsidRPr="00F317F6">
        <w:rPr>
          <w:rFonts w:ascii="Calibri" w:eastAsia="Calibri" w:hAnsi="Calibri" w:cs="Calibri"/>
          <w:b/>
          <w:sz w:val="22"/>
          <w:szCs w:val="22"/>
        </w:rPr>
        <w:t>o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To</w:t>
      </w:r>
      <w:r w:rsidRPr="00F317F6">
        <w:rPr>
          <w:rFonts w:ascii="Calibri" w:eastAsia="Calibri" w:hAnsi="Calibri" w:cs="Calibri"/>
          <w:b/>
          <w:sz w:val="22"/>
          <w:szCs w:val="22"/>
        </w:rPr>
        <w:t>p</w:t>
      </w:r>
      <w:r w:rsidRPr="00F317F6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Pr="00F317F6">
        <w:rPr>
          <w:rFonts w:ascii="Calibri" w:eastAsia="Calibri" w:hAnsi="Calibri" w:cs="Calibri"/>
          <w:b/>
          <w:sz w:val="22"/>
          <w:szCs w:val="22"/>
        </w:rPr>
        <w:t>f</w:t>
      </w:r>
      <w:r w:rsidRPr="00F317F6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Pr="00F317F6">
        <w:rPr>
          <w:rFonts w:ascii="Calibri" w:eastAsia="Calibri" w:hAnsi="Calibri" w:cs="Calibri"/>
          <w:b/>
          <w:sz w:val="22"/>
          <w:szCs w:val="22"/>
        </w:rPr>
        <w:t>Page)</w:t>
      </w:r>
    </w:p>
    <w:p w:rsidR="00807ED6" w:rsidRDefault="002F2B5E" w:rsidP="00642441">
      <w:pPr>
        <w:spacing w:before="22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Pres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Ctrl‐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Hom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keyboar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retur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</w:t>
      </w:r>
    </w:p>
    <w:p w:rsidR="00807ED6" w:rsidRDefault="00807ED6" w:rsidP="00642441">
      <w:pPr>
        <w:spacing w:before="1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Vi</w:t>
      </w:r>
      <w:r>
        <w:rPr>
          <w:rFonts w:ascii="Calibri" w:eastAsia="Calibri" w:hAnsi="Calibri" w:cs="Calibri"/>
          <w:b/>
          <w:sz w:val="22"/>
          <w:szCs w:val="22"/>
        </w:rPr>
        <w:t>ew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bbon</w:t>
      </w:r>
    </w:p>
    <w:p w:rsidR="00807ED6" w:rsidRDefault="00807ED6" w:rsidP="00642441">
      <w:pPr>
        <w:spacing w:before="1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7E335A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389" style="position:absolute;left:0;text-align:left;margin-left:70.8pt;margin-top:58.9pt;width:470.5pt;height:68.1pt;z-index:-251653632;mso-position-horizontal-relative:page" coordorigin="1416,1178" coordsize="9410,1362">
            <v:shape id="_x0000_s1422" type="#_x0000_t75" style="position:absolute;left:1440;top:1274;width:9360;height:1241">
              <v:imagedata r:id="rId34" o:title=""/>
            </v:shape>
            <v:group id="_x0000_s1390" style="position:absolute;left:1433;top:1259;width:9376;height:1255" coordorigin="1433,1259" coordsize="9376,1255">
              <v:shape id="_x0000_s1421" style="position:absolute;left:1433;top:1259;width:9376;height:1255" coordorigin="1433,1259" coordsize="9376,1255" path="m1433,2515r,-1241l1440,1267r9360,l10808,1259r-9375,l1433,2515xe" fillcolor="#00b04f" stroked="f">
                <v:path arrowok="t"/>
              </v:shape>
              <v:group id="_x0000_s1391" style="position:absolute;left:1426;top:1267;width:0;height:0" coordorigin="1426,1267" coordsize="0,0">
                <v:shape id="_x0000_s1420" style="position:absolute;left:1426;top:1267;width:0;height:0" coordorigin="1426,1267" coordsize="0,0" path="m1426,1267r,e" filled="f" strokecolor="#00b04f" strokeweight=".1pt">
                  <v:path arrowok="t"/>
                </v:shape>
                <v:group id="_x0000_s1392" style="position:absolute;left:1426;top:1259;width:9390;height:1271" coordorigin="1426,1259" coordsize="9390,1271">
                  <v:shape id="_x0000_s1419" style="position:absolute;left:1426;top:1259;width:9390;height:1271" coordorigin="1426,1259" coordsize="9390,1271" path="m10816,2522r,-1260l10808,1259r-8,8l1440,1267r-7,7l1433,2515r,-1256l1426,1262r,1265l1433,2530r9375,l1440,2522r,-1248l10808,1274r8,1253l10816,2522xe" fillcolor="#00b04f" stroked="f">
                    <v:path arrowok="t"/>
                  </v:shape>
                  <v:group id="_x0000_s1393" style="position:absolute;left:1440;top:1274;width:9368;height:1256" coordorigin="1440,1274" coordsize="9368,1256">
                    <v:shape id="_x0000_s1418" style="position:absolute;left:1440;top:1274;width:9368;height:1256" coordorigin="1440,1274" coordsize="9368,1256" path="m10808,1274r-8,l10800,2515r-9360,l1440,2522r9368,8l10800,2522r8,-7l10808,1274xe" fillcolor="#00b04f" stroked="f">
                      <v:path arrowok="t"/>
                    </v:shape>
                    <v:shape id="_x0000_s1417" type="#_x0000_t75" style="position:absolute;left:7464;top:1471;width:912;height:1061">
                      <v:imagedata r:id="rId35" o:title=""/>
                    </v:shape>
                    <v:group id="_x0000_s1394" style="position:absolute;left:7608;top:1577;width:665;height:850" coordorigin="7608,1577" coordsize="665,850">
                      <v:shape id="_x0000_s1416" style="position:absolute;left:7608;top:1577;width:665;height:850" coordorigin="7608,1577" coordsize="665,850" path="m8156,2426r47,-15l8237,2385r24,-35l8272,2308r1,-12l8273,1707r-8,-41l8245,1628r-31,-29l8175,1582r-33,-5l7698,1577r-37,6l7624,1602r-16,13l7609,2305r,-608l7610,1689r3,-8l7616,1672r2,-3l7643,1637r37,-17l7700,1617r442,l8169,1622r36,21l8228,1678r4,22l8232,2306r-12,36l8191,2373r-41,13l7699,2386r-11,l7668,2381r-19,-9l7638,2411r4,2l7661,2421r15,4l7699,2427r444,l8156,2426xe" fillcolor="#bf0000" stroked="f">
                        <v:path arrowok="t"/>
                      </v:shape>
                      <v:group id="_x0000_s1395" style="position:absolute;left:7568;top:1615;width:81;height:796" coordorigin="7568,1615" coordsize="81,796">
                        <v:shape id="_x0000_s1415" style="position:absolute;left:7568;top:1615;width:81;height:796" coordorigin="7568,1615" coordsize="81,796" path="m7570,2311r2,12l7576,2336r3,12l7591,2369r10,13l7618,2397r9,7l7638,2411r11,-39l7633,2358r-13,-17l7613,2321r-3,-8l7609,2305r-1,-690l7594,1631r-11,19l7574,1670r-3,13l7570,1696r-2,12l7568,2297r2,14xe" fillcolor="#bf0000" stroked="f">
                          <v:path arrowok="t"/>
                        </v:shape>
                        <v:shape id="_x0000_s1414" type="#_x0000_t75" style="position:absolute;left:5995;top:1178;width:912;height:562">
                          <v:imagedata r:id="rId36" o:title=""/>
                        </v:shape>
                        <v:group id="_x0000_s1396" style="position:absolute;left:6748;top:1588;width:6;height:6" coordorigin="6748,1588" coordsize="6,6">
                          <v:shape id="_x0000_s1413" style="position:absolute;left:6748;top:1588;width:6;height:6" coordorigin="6748,1588" coordsize="6,6" path="m6751,1591r3,-3l6749,1592r-1,1l6751,1591xe" fillcolor="#bf0000" stroked="f">
                            <v:path arrowok="t"/>
                          </v:shape>
                          <v:group id="_x0000_s1397" style="position:absolute;left:6757;top:1289;width:13;height:50" coordorigin="6757,1289" coordsize="13,50">
                            <v:shape id="_x0000_s1412" style="position:absolute;left:6757;top:1289;width:13;height:50" coordorigin="6757,1289" coordsize="13,50" path="m6758,1289r-1,47l6760,1340r10,-45l6758,1289xe" fillcolor="#bf0000" stroked="f">
                              <v:path arrowok="t"/>
                            </v:shape>
                            <v:group id="_x0000_s1398" style="position:absolute;left:6745;top:1285;width:7;height:47" coordorigin="6745,1285" coordsize="7,47">
                              <v:shape id="_x0000_s1411" style="position:absolute;left:6745;top:1285;width:7;height:47" coordorigin="6745,1285" coordsize="7,47" path="m6752,1287r-7,-2l6748,1328r3,2l6752,1331r,-44xe" fillcolor="#bf0000" stroked="f">
                                <v:path arrowok="t"/>
                              </v:shape>
                              <v:group id="_x0000_s1399" style="position:absolute;left:6752;top:1585;width:18;height:49" coordorigin="6752,1585" coordsize="18,49">
                                <v:shape id="_x0000_s1410" style="position:absolute;left:6752;top:1585;width:18;height:49" coordorigin="6752,1585" coordsize="18,49" path="m6756,1586r-4,3l6754,1634r16,-9l6757,1585r-1,1xe" fillcolor="#bf0000" stroked="f">
                                  <v:path arrowok="t"/>
                                </v:shape>
                                <v:group id="_x0000_s1400" style="position:absolute;left:6145;top:1581;width:14;height:55" coordorigin="6145,1581" coordsize="14,55">
                                  <v:shape id="_x0000_s1409" style="position:absolute;left:6145;top:1581;width:14;height:55" coordorigin="6145,1581" coordsize="14,55" path="m6145,1581r,50l6160,1636r-12,-51l6145,1581xe" fillcolor="#bf0000" stroked="f">
                                    <v:path arrowok="t"/>
                                  </v:shape>
                                  <v:group id="_x0000_s1401" style="position:absolute;left:6147;top:1331;width:5;height:6" coordorigin="6147,1331" coordsize="5,6">
                                    <v:shape id="_x0000_s1408" style="position:absolute;left:6147;top:1331;width:5;height:6" coordorigin="6147,1331" coordsize="5,6" path="m6151,1331r-3,5l6147,1338r4,-7xe" fillcolor="#bf0000" stroked="f">
                                      <v:path arrowok="t"/>
                                    </v:shape>
                                    <v:group id="_x0000_s1402" style="position:absolute;left:6759;top:1579;width:2;height:3" coordorigin="6759,1579" coordsize="2,3">
                                      <v:shape id="_x0000_s1407" style="position:absolute;left:6759;top:1579;width:2;height:3" coordorigin="6759,1579" coordsize="2,3" path="m6761,1579r-2,3l6760,1581r1,-2xe" fillcolor="#bf0000" stroked="f">
                                        <v:path arrowok="t"/>
                                      </v:shape>
                                      <v:group id="_x0000_s1403" style="position:absolute;left:6101;top:1287;width:703;height:350" coordorigin="6101,1287" coordsize="703,350">
                                        <v:shape id="_x0000_s1406" style="position:absolute;left:6101;top:1287;width:703;height:350" coordorigin="6101,1287" coordsize="703,350" path="m6140,1352r2,-4l6144,1342r1,-2l6150,1287r-7,4l6134,1295r-3,3l6124,1304r-4,2l6114,1315r-2,2l6106,1329r-3,7l6102,1342r-1,7l6101,1573r1,7l6107,1594r5,10l6114,1606r6,9l6124,1617r7,6l6134,1625r11,6l6145,1581r3,4l6160,1636r7,l6173,1637r559,l6754,1634r-2,-45l6756,1586r1,-1l6770,1625r4,-2l6781,1617r3,-2l6790,1606r2,-2l6798,1592r2,-7l6803,1579r,-8l6804,1564r,-209l6803,1348r-1,-7l6800,1334r-8,-17l6790,1315r-6,-9l6781,1304r-7,-6l6770,1295r-10,45l6757,1336r1,-47l6756,1335r2,3l6762,1346r1,5l6763,1573r-3,8l6754,1588r-6,5l6749,1592r-6,3l6737,1597r-571,l6160,1594r-6,-3l6156,1593r-7,-7l6151,1589r-4,-5l6143,1575r-3,-5l6140,1352xe" fillcolor="#bf0000" stroked="f">
                                          <v:path arrowok="t"/>
                                        </v:shape>
                                        <v:group id="_x0000_s1404" style="position:absolute;left:6144;top:1283;width:614;height:59" coordorigin="6144,1283" coordsize="614,59">
                                          <v:shape id="_x0000_s1405" style="position:absolute;left:6144;top:1283;width:614;height:59" coordorigin="6144,1283" coordsize="614,59" path="m6758,1289r-6,-2l6752,1331r-1,-1l6748,1328r-3,-43l6738,1285r-6,-2l6172,1283r-22,4l6145,1340r-1,2l6147,1338r1,-2l6151,1331r-2,4l6156,1328r-2,2l6162,1325r5,-1l6739,1324r6,3l6749,1329r5,4l6758,1338r-2,-3l6758,1289xe" fillcolor="#bf0000" stroked="f">
                                            <v:path arrowok="t"/>
                                          </v:shape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3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p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on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Freeze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Panes</w:t>
      </w:r>
    </w:p>
    <w:p w:rsidR="00807ED6" w:rsidRDefault="002F2B5E" w:rsidP="00642441">
      <w:pPr>
        <w:spacing w:before="20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Choos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Free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z</w:t>
      </w:r>
      <w:r>
        <w:rPr>
          <w:rFonts w:ascii="Calibri" w:eastAsia="Calibri" w:hAnsi="Calibri" w:cs="Calibri"/>
          <w:b/>
          <w:sz w:val="22"/>
          <w:szCs w:val="22"/>
        </w:rPr>
        <w:t>e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Top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ow</w:t>
      </w:r>
    </w:p>
    <w:p w:rsidR="00807ED6" w:rsidRDefault="002F2B5E" w:rsidP="00642441">
      <w:pPr>
        <w:spacing w:before="22"/>
        <w:ind w:left="1220"/>
        <w:jc w:val="both"/>
        <w:rPr>
          <w:rFonts w:ascii="Calibri" w:eastAsia="Calibri" w:hAnsi="Calibri" w:cs="Calibri"/>
          <w:sz w:val="22"/>
          <w:szCs w:val="22"/>
        </w:rPr>
        <w:sectPr w:rsidR="00807ED6">
          <w:headerReference w:type="default" r:id="rId37"/>
          <w:pgSz w:w="12240" w:h="15840"/>
          <w:pgMar w:top="1100" w:right="1300" w:bottom="280" w:left="1300" w:header="0" w:footer="690" w:gutter="0"/>
          <w:cols w:space="720"/>
        </w:sectPr>
      </w:pPr>
      <w:r>
        <w:rPr>
          <w:rFonts w:ascii="Calibri" w:eastAsia="Calibri" w:hAnsi="Calibri" w:cs="Calibri"/>
          <w:sz w:val="22"/>
          <w:szCs w:val="22"/>
        </w:rPr>
        <w:t xml:space="preserve">b.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Scroll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down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through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w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rksheet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titles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Row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stay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top</w:t>
      </w:r>
    </w:p>
    <w:p w:rsidR="00807ED6" w:rsidRDefault="00807ED6">
      <w:pPr>
        <w:spacing w:before="5" w:line="140" w:lineRule="exact"/>
        <w:rPr>
          <w:sz w:val="15"/>
          <w:szCs w:val="15"/>
        </w:rPr>
      </w:pPr>
    </w:p>
    <w:p w:rsidR="00F317F6" w:rsidRPr="00F317F6" w:rsidRDefault="007E335A" w:rsidP="00F317F6">
      <w:pPr>
        <w:spacing w:line="200" w:lineRule="exact"/>
      </w:pPr>
      <w:r>
        <w:pict>
          <v:shape id="_x0000_s1921" type="#_x0000_t202" style="position:absolute;margin-left:71pt;margin-top:58.85pt;width:114.45pt;height:13pt;z-index:-251636224;mso-position-horizontal-relative:page;mso-position-vertical-relative:page" filled="f" stroked="f">
            <v:textbox inset="0,0,0,0">
              <w:txbxContent>
                <w:p w:rsidR="00F317F6" w:rsidRPr="00F317F6" w:rsidRDefault="00F317F6" w:rsidP="00F317F6">
                  <w:pPr>
                    <w:spacing w:line="240" w:lineRule="exact"/>
                    <w:ind w:left="20" w:right="-33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</w:p>
              </w:txbxContent>
            </v:textbox>
            <w10:wrap anchorx="page" anchory="page"/>
          </v:shape>
        </w:pict>
      </w:r>
    </w:p>
    <w:p w:rsidR="00807ED6" w:rsidRPr="00F317F6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F317F6">
        <w:rPr>
          <w:rFonts w:ascii="Calibri" w:eastAsia="Calibri" w:hAnsi="Calibri" w:cs="Calibri"/>
          <w:b/>
          <w:sz w:val="22"/>
          <w:szCs w:val="22"/>
        </w:rPr>
        <w:t>Format</w:t>
      </w:r>
    </w:p>
    <w:p w:rsidR="00807ED6" w:rsidRDefault="002F2B5E" w:rsidP="00642441">
      <w:pPr>
        <w:spacing w:before="22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Heading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Row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 (click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1"/>
          <w:sz w:val="22"/>
          <w:szCs w:val="22"/>
        </w:rPr>
        <w:t>um</w:t>
      </w:r>
      <w:r>
        <w:rPr>
          <w:rFonts w:ascii="Calibri" w:eastAsia="Calibri" w:hAnsi="Calibri" w:cs="Calibri"/>
          <w:sz w:val="22"/>
          <w:szCs w:val="22"/>
        </w:rPr>
        <w:t>ber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entire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row</w:t>
      </w:r>
    </w:p>
    <w:p w:rsidR="00807ED6" w:rsidRDefault="002F2B5E" w:rsidP="00642441">
      <w:pPr>
        <w:spacing w:before="21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me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b,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right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me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u,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choose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B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bold</w:t>
      </w:r>
    </w:p>
    <w:p w:rsidR="00807ED6" w:rsidRDefault="00807ED6" w:rsidP="00642441">
      <w:pPr>
        <w:spacing w:before="19" w:line="240" w:lineRule="exact"/>
        <w:jc w:val="both"/>
        <w:rPr>
          <w:sz w:val="24"/>
          <w:szCs w:val="24"/>
        </w:rPr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olumn</w:t>
      </w:r>
      <w:r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m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n</w:t>
      </w:r>
      <w:r>
        <w:rPr>
          <w:rFonts w:ascii="Calibri" w:eastAsia="Calibri" w:hAnsi="Calibri" w:cs="Calibri"/>
          <w:i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enti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Column</w:t>
      </w:r>
    </w:p>
    <w:p w:rsidR="00807ED6" w:rsidRDefault="002F2B5E" w:rsidP="00642441">
      <w:pPr>
        <w:spacing w:before="21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H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b/>
          <w:sz w:val="22"/>
          <w:szCs w:val="22"/>
        </w:rPr>
        <w:t>me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cho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$</w:t>
      </w:r>
      <w:r>
        <w:rPr>
          <w:rFonts w:ascii="Calibri" w:eastAsia="Calibri" w:hAnsi="Calibri" w:cs="Calibri"/>
          <w:b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count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ng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1"/>
          <w:sz w:val="22"/>
          <w:szCs w:val="22"/>
        </w:rPr>
        <w:t>at</w:t>
      </w:r>
    </w:p>
    <w:p w:rsidR="00807ED6" w:rsidRDefault="002F2B5E" w:rsidP="00642441">
      <w:pPr>
        <w:spacing w:before="23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Adjust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9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  <w:r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width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again</w:t>
      </w:r>
    </w:p>
    <w:p w:rsidR="00807ED6" w:rsidRDefault="00807ED6" w:rsidP="00642441">
      <w:pPr>
        <w:spacing w:before="19" w:line="240" w:lineRule="exact"/>
        <w:jc w:val="both"/>
        <w:rPr>
          <w:sz w:val="24"/>
          <w:szCs w:val="24"/>
        </w:rPr>
      </w:pPr>
    </w:p>
    <w:p w:rsidR="00807ED6" w:rsidRDefault="002F2B5E" w:rsidP="00642441">
      <w:pPr>
        <w:spacing w:line="256" w:lineRule="auto"/>
        <w:ind w:left="860" w:right="156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Find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a </w:t>
      </w:r>
      <w:r>
        <w:rPr>
          <w:rFonts w:ascii="Calibri" w:eastAsia="Calibri" w:hAnsi="Calibri" w:cs="Calibri"/>
          <w:spacing w:val="1"/>
          <w:sz w:val="22"/>
          <w:szCs w:val="22"/>
        </w:rPr>
        <w:t>stree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name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"frui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"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addres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Fill</w:t>
      </w:r>
      <w:r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butto</w:t>
      </w:r>
      <w:r>
        <w:rPr>
          <w:rFonts w:ascii="Calibri" w:eastAsia="Calibri" w:hAnsi="Calibri" w:cs="Calibri"/>
          <w:b/>
          <w:sz w:val="22"/>
          <w:szCs w:val="22"/>
        </w:rPr>
        <w:t>n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he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uc</w:t>
      </w:r>
      <w:r>
        <w:rPr>
          <w:rFonts w:ascii="Calibri" w:eastAsia="Calibri" w:hAnsi="Calibri" w:cs="Calibri"/>
          <w:spacing w:val="1"/>
          <w:sz w:val="22"/>
          <w:szCs w:val="22"/>
        </w:rPr>
        <w:t>ke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7E335A">
        <w:pict>
          <v:shape id="_x0000_i1027" type="#_x0000_t75" style="width:24pt;height:15pt">
            <v:imagedata r:id="rId38" o:title=""/>
          </v:shape>
        </w:pict>
      </w:r>
      <w:r>
        <w:rPr>
          <w:spacing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shade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 peach/oran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color</w:t>
      </w:r>
    </w:p>
    <w:p w:rsidR="00807ED6" w:rsidRDefault="002F2B5E" w:rsidP="00642441">
      <w:pPr>
        <w:spacing w:before="4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f</w:t>
      </w:r>
      <w:r>
        <w:rPr>
          <w:rFonts w:ascii="Calibri" w:eastAsia="Calibri" w:hAnsi="Calibri" w:cs="Calibri"/>
          <w:sz w:val="22"/>
          <w:szCs w:val="22"/>
        </w:rPr>
        <w:t>ew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ma</w:t>
      </w:r>
      <w:r>
        <w:rPr>
          <w:rFonts w:ascii="Calibri" w:eastAsia="Calibri" w:hAnsi="Calibri" w:cs="Calibri"/>
          <w:sz w:val="22"/>
          <w:szCs w:val="22"/>
        </w:rPr>
        <w:t>tch</w:t>
      </w:r>
    </w:p>
    <w:p w:rsidR="00807ED6" w:rsidRDefault="00807ED6" w:rsidP="00642441">
      <w:pPr>
        <w:spacing w:before="18" w:line="240" w:lineRule="exact"/>
        <w:jc w:val="both"/>
        <w:rPr>
          <w:sz w:val="24"/>
          <w:szCs w:val="24"/>
        </w:rPr>
      </w:pPr>
    </w:p>
    <w:p w:rsidR="00807ED6" w:rsidRDefault="007E335A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322" style="position:absolute;left:0;text-align:left;margin-left:70.8pt;margin-top:34.25pt;width:470.5pt;height:463.5pt;z-index:-251651584;mso-position-horizontal-relative:page" coordorigin="1416,685" coordsize="9410,9270">
            <v:shape id="_x0000_s1387" type="#_x0000_t75" style="position:absolute;left:1440;top:710;width:9360;height:9220">
              <v:imagedata r:id="rId39" o:title=""/>
            </v:shape>
            <v:group id="_x0000_s1323" style="position:absolute;left:1433;top:695;width:9376;height:9234" coordorigin="1433,695" coordsize="9376,9234">
              <v:shape id="_x0000_s1386" style="position:absolute;left:1433;top:695;width:9376;height:9234" coordorigin="1433,695" coordsize="9376,9234" path="m1433,9929r,-9219l1440,703r9360,l10808,695r-9375,l1433,9929xe" fillcolor="#00b04f" stroked="f">
                <v:path arrowok="t"/>
              </v:shape>
              <v:group id="_x0000_s1324" style="position:absolute;left:1426;top:703;width:0;height:0" coordorigin="1426,703" coordsize="0,0">
                <v:shape id="_x0000_s1385" style="position:absolute;left:1426;top:703;width:0;height:0" coordorigin="1426,703" coordsize="0,0" path="m1426,703r,e" filled="f" strokecolor="#00b04f" strokeweight=".1pt">
                  <v:path arrowok="t"/>
                </v:shape>
                <v:group id="_x0000_s1325" style="position:absolute;left:1426;top:695;width:9390;height:9250" coordorigin="1426,695" coordsize="9390,9250">
                  <v:shape id="_x0000_s1384" style="position:absolute;left:1426;top:695;width:9390;height:9250" coordorigin="1426,695" coordsize="9390,9250" path="m10816,9938r,-9240l10808,695r-8,8l1440,703r-7,7l1433,9929r,-9234l1426,698r,9243l1433,9945r9375,l1440,9938r,-9228l10808,710r4,9235l10816,9938xe" fillcolor="#00b04f" stroked="f">
                    <v:path arrowok="t"/>
                  </v:shape>
                  <v:group id="_x0000_s1326" style="position:absolute;left:1440;top:710;width:9368;height:9235" coordorigin="1440,710" coordsize="9368,9235">
                    <v:shape id="_x0000_s1383" style="position:absolute;left:1440;top:710;width:9368;height:9235" coordorigin="1440,710" coordsize="9368,9235" path="m10808,710r-8,l10800,9929r-9360,l1440,9938r9368,7l10800,9938r8,-9l10808,710xe" fillcolor="#00b04f" stroked="f">
                      <v:path arrowok="t"/>
                    </v:shape>
                    <v:shape id="_x0000_s1382" type="#_x0000_t75" style="position:absolute;left:2760;top:1227;width:538;height:523">
                      <v:imagedata r:id="rId40" o:title=""/>
                    </v:shape>
                    <v:group id="_x0000_s1327" style="position:absolute;left:2863;top:1330;width:325;height:314" coordorigin="2863,1330" coordsize="325,314">
                      <v:shape id="_x0000_s1381" style="position:absolute;left:2863;top:1330;width:325;height:314" coordorigin="2863,1330" coordsize="325,314" path="m2904,1390r1,-2l2905,1335r-3,1l2904,1586r,-193l2905,1388r-1,2xe" fillcolor="#bf0000" stroked="f">
                        <v:path arrowok="t"/>
                      </v:shape>
                      <v:shape id="_x0000_s1380" style="position:absolute;left:2863;top:1330;width:325;height:314" coordorigin="2863,1330" coordsize="325,314" path="m2906,1384r,3l2909,1381r-3,2l2906,1384xe" fillcolor="#bf0000" stroked="f">
                        <v:path arrowok="t"/>
                      </v:shape>
                      <v:shape id="_x0000_s1379" style="position:absolute;left:2863;top:1330;width:325;height:314" coordorigin="2863,1330" coordsize="325,314" path="m2912,1599r-4,-5l2909,1595r3,4xe" fillcolor="#bf0000" stroked="f">
                        <v:path arrowok="t"/>
                      </v:shape>
                      <v:shape id="_x0000_s1378" style="position:absolute;left:2863;top:1330;width:325;height:314" coordorigin="2863,1330" coordsize="325,314" path="m2921,1604r5,1l2920,1604r1,xe" fillcolor="#bf0000" stroked="f">
                        <v:path arrowok="t"/>
                      </v:shape>
                      <v:shape id="_x0000_s1377" style="position:absolute;left:2863;top:1330;width:325;height:314" coordorigin="2863,1330" coordsize="325,314" path="m2866,1381r-2,3l2864,1390r-1,6l2863,1580r1,7l2864,1592r2,2l2868,1603r1,3l2874,1615r2,2l2881,1624r3,3l2891,1633r3,2l2902,1639r3,1l2905,1587r1,4l2906,1592r8,51l2914,1599r2,2l2917,1603r6,42l3131,1645r5,-2l3131,1604r-5,1l3130,1604r-5,1l2926,1605r-5,-1l2920,1604r-6,-5l2910,1595r2,4l2909,1595r-1,-1l2906,1588r-2,-6l2904,1586r-2,-250l2894,1341r-3,2l2885,1348r-4,4l2876,1358r-2,3l2869,1369r-1,3l2866,1381xe" fillcolor="#bf0000" stroked="f">
                        <v:path arrowok="t"/>
                      </v:shape>
                      <v:shape id="_x0000_s1376" style="position:absolute;left:2863;top:1330;width:325;height:314" coordorigin="2863,1330" coordsize="325,314" path="m2904,1393r2,-6l2906,1384r,-1l2910,1379r6,-4l2912,1377r2,-44l2905,1335r,53l2904,1393xe" fillcolor="#bf0000" stroked="f">
                        <v:path arrowok="t"/>
                      </v:shape>
                      <v:shape id="_x0000_s1375" style="position:absolute;left:2863;top:1330;width:325;height:314" coordorigin="2863,1330" coordsize="325,314" path="m2905,1587r,53l2914,1643r-8,-51l2906,1591r-1,-4xe" fillcolor="#bf0000" stroked="f">
                        <v:path arrowok="t"/>
                      </v:shape>
                      <v:shape id="_x0000_s1374" style="position:absolute;left:2863;top:1330;width:325;height:314" coordorigin="2863,1330" coordsize="325,314" path="m2917,1643r6,2l2917,1603r-1,-2l2914,1599r,44l2917,1643xe" fillcolor="#bf0000" stroked="f">
                        <v:path arrowok="t"/>
                      </v:shape>
                      <v:shape id="_x0000_s1373" style="position:absolute;left:2863;top:1330;width:325;height:314" coordorigin="2863,1330" coordsize="325,314" path="m3147,1588r-3,5l3141,1597r2,-2l3139,1599r-3,2l3134,1603r-3,1l3126,1605r5,-1l3136,1643r2,l3146,1640r-1,-48l3147,1588xe" fillcolor="#bf0000" stroked="f">
                        <v:path arrowok="t"/>
                      </v:shape>
                      <v:shape id="_x0000_s1372" style="position:absolute;left:2863;top:1330;width:325;height:314" coordorigin="2863,1330" coordsize="325,314" path="m3138,1333r-2,-2l3136,1373r-2,l3131,1372r-1,-1l3136,1331r-8,l3122,1330r-194,l2922,1331r1,40l2921,1372r-4,1l2917,1331r-3,2l2914,1376r,-43l2912,1377r4,-2l2920,1373r6,-2l3126,1371r6,2l3138,1375r5,4l3139,1376r7,-41l3138,1333xe" fillcolor="#bf0000" stroked="f">
                        <v:path arrowok="t"/>
                      </v:shape>
                      <v:shape id="_x0000_s1371" style="position:absolute;left:2863;top:1330;width:325;height:314" coordorigin="2863,1330" coordsize="325,314" path="m3143,1595r-2,2l3137,1600r-6,4l3134,1603r2,-2l3139,1599r4,-4xe" fillcolor="#bf0000" stroked="f">
                        <v:path arrowok="t"/>
                      </v:shape>
                      <v:shape id="_x0000_s1370" style="position:absolute;left:2863;top:1330;width:325;height:314" coordorigin="2863,1330" coordsize="325,314" path="m3150,1336r-2,52l3146,1384r,-49l3139,1376r4,3l3145,1383r2,4l3149,1393r-1,-3l3149,1395r,187l3147,1588r-2,4l3146,1640r,-49l3148,1587r2,52l3158,1635r3,-2l3168,1627r2,-3l3176,1617r3,-2l3182,1606r2,-3l3187,1594r,-2l3188,1585r,-196l3187,1384r,-3l3184,1372r-2,-3l3179,1361r-3,-3l3170,1352r-2,-4l3161,1343r-3,-2l3150,1336xe" fillcolor="#bf0000" stroked="f">
                        <v:path arrowok="t"/>
                      </v:shape>
                      <v:shape id="_x0000_s1369" style="position:absolute;left:2863;top:1330;width:325;height:314" coordorigin="2863,1330" coordsize="325,314" path="m3146,1335r,49l3148,1388r2,-52l3146,1335xe" fillcolor="#bf0000" stroked="f">
                        <v:path arrowok="t"/>
                      </v:shape>
                      <v:shape id="_x0000_s1368" style="position:absolute;left:2863;top:1330;width:325;height:314" coordorigin="2863,1330" coordsize="325,314" path="m3136,1331r-6,40l3131,1372r3,1l3136,1373r,-42xe" fillcolor="#bf0000" stroked="f">
                        <v:path arrowok="t"/>
                      </v:shape>
                      <v:shape id="_x0000_s1367" style="position:absolute;left:2863;top:1330;width:325;height:314" coordorigin="2863,1330" coordsize="325,314" path="m3146,1591r,49l3150,1639r-2,-52l3146,1591xe" fillcolor="#bf0000" stroked="f">
                        <v:path arrowok="t"/>
                      </v:shape>
                      <v:shape id="_x0000_s1366" style="position:absolute;left:2863;top:1330;width:325;height:314" coordorigin="2863,1330" coordsize="325,314" path="m3143,1381r4,6l3145,1383r-2,-4l3139,1377r4,4xe" fillcolor="#bf0000" stroked="f">
                        <v:path arrowok="t"/>
                      </v:shape>
                      <v:shape id="_x0000_s1365" style="position:absolute;left:2863;top:1330;width:325;height:314" coordorigin="2863,1330" coordsize="325,314" path="m2921,1372r2,-1l2922,1331r-5,l2917,1373r4,-1xe" fillcolor="#bf0000" stroked="f">
                        <v:path arrowok="t"/>
                      </v:shape>
                      <v:shape id="_x0000_s1364" type="#_x0000_t75" style="position:absolute;left:3946;top:1227;width:595;height:523">
                        <v:imagedata r:id="rId41" o:title=""/>
                      </v:shape>
                      <v:group id="_x0000_s1328" style="position:absolute;left:4051;top:1330;width:384;height:313" coordorigin="4051,1330" coordsize="384,313">
                        <v:shape id="_x0000_s1363" style="position:absolute;left:4051;top:1330;width:384;height:313" coordorigin="4051,1330" coordsize="384,313" path="m4387,1596r-5,4l4385,1599r1,-1l4387,1596xe" fillcolor="#bf0000" stroked="f">
                          <v:path arrowok="t"/>
                        </v:shape>
                        <v:shape id="_x0000_s1362" style="position:absolute;left:4051;top:1330;width:384;height:313" coordorigin="4051,1330" coordsize="384,313" path="m4388,1379r-2,-2l4391,1382r-1,-1l4388,1379xe" fillcolor="#bf0000" stroked="f">
                          <v:path arrowok="t"/>
                        </v:shape>
                        <v:shape id="_x0000_s1361" style="position:absolute;left:4051;top:1330;width:384;height:313" coordorigin="4051,1330" coordsize="384,313" path="m4435,1579r,-184l4434,1389r,-5l4433,1381r-3,-9l4429,1369r-5,-8l4422,1358r-5,-6l4414,1348r-6,-5l4404,1341r-7,-5l4394,1390r-1,-55l4392,1384r1,3l4393,1388r1,5l4394,1581r-1,7l4391,1592r-3,3l4390,1594r2,-3l4393,1587r1,-2l4393,1587r-1,4l4390,1594r3,46l4397,1637r7,-3l4408,1631r6,-6l4417,1623r5,-6l4424,1613r5,-8l4430,1603r3,-10l4434,1591r,-6l4435,1579xe" fillcolor="#bf0000" stroked="f">
                          <v:path arrowok="t"/>
                        </v:shape>
                        <v:shape id="_x0000_s1360" style="position:absolute;left:4051;top:1330;width:384;height:313" coordorigin="4051,1330" coordsize="384,313" path="m4381,1601r4,-2l4378,1602r,1l4381,1601xe" fillcolor="#bf0000" stroked="f">
                          <v:path arrowok="t"/>
                        </v:shape>
                        <v:shape id="_x0000_s1359" style="position:absolute;left:4051;top:1330;width:384;height:313" coordorigin="4051,1330" coordsize="384,313" path="m4381,1643r-6,-39l4114,1604r-6,-2l4109,1603r1,1l4104,1643r277,xe" fillcolor="#bf0000" stroked="f">
                          <v:path arrowok="t"/>
                        </v:shape>
                        <v:shape id="_x0000_s1358" style="position:absolute;left:4051;top:1330;width:384;height:313" coordorigin="4051,1330" coordsize="384,313" path="m4092,1585r-1,-5l4091,1393r1,-5l4093,1335r-3,1l4081,1341r-2,2l4072,1348r-3,4l4063,1358r-2,3l4057,1369r-1,3l4052,1381r,3l4051,1390r,196l4052,1591r,2l4056,1603r1,3l4061,1613r2,4l4069,1623r3,4l4079,1631r2,3l4090,1637r3,3l4092,1587r1,4l4102,1642r3,-41l4102,1642r2,1l4110,1604r-1,-1l4108,1602r-8,-3l4104,1600r-4,-2l4097,1595r,-1l4094,1591r-2,-3l4091,1581r1,4xe" fillcolor="#bf0000" stroked="f">
                          <v:path arrowok="t"/>
                        </v:shape>
                        <v:shape id="_x0000_s1357" style="position:absolute;left:4051;top:1330;width:384;height:313" coordorigin="4051,1330" coordsize="384,313" path="m4394,1393r-1,-5l4393,1387r1,6xe" fillcolor="#bf0000" stroked="f">
                          <v:path arrowok="t"/>
                        </v:shape>
                        <v:shape id="_x0000_s1356" style="position:absolute;left:4051;top:1330;width:384;height:313" coordorigin="4051,1330" coordsize="384,313" path="m4393,1335r1,55l4397,1336r-4,-1xe" fillcolor="#bf0000" stroked="f">
                          <v:path arrowok="t"/>
                        </v:shape>
                        <v:shape id="_x0000_s1355" style="position:absolute;left:4051;top:1330;width:384;height:313" coordorigin="4051,1330" coordsize="384,313" path="m4382,1373r3,-40l4381,1331r1,42xe" fillcolor="#bf0000" stroked="f">
                          <v:path arrowok="t"/>
                        </v:shape>
                        <v:shape id="_x0000_s1354" style="position:absolute;left:4051;top:1330;width:384;height:313" coordorigin="4051,1330" coordsize="384,313" path="m4091,1393r1,-6l4093,1384r1,-1l4100,1377r-3,2l4102,1375r3,-2l4109,1331r-5,l4104,1373r-4,3l4102,1333r-9,2l4092,1388r-1,5xe" fillcolor="#bf0000" stroked="f">
                          <v:path arrowok="t"/>
                        </v:shape>
                        <v:shape id="_x0000_s1353" style="position:absolute;left:4051;top:1330;width:384;height:313" coordorigin="4051,1330" coordsize="384,313" path="m4097,1595r3,3l4094,1591r-2,-3l4094,1591r3,3l4097,1595xe" fillcolor="#bf0000" stroked="f">
                          <v:path arrowok="t"/>
                        </v:shape>
                        <v:shape id="_x0000_s1352" style="position:absolute;left:4051;top:1330;width:384;height:313" coordorigin="4051,1330" coordsize="384,313" path="m4093,1384r-1,3l4097,1381r-3,2l4093,1384xe" fillcolor="#bf0000" stroked="f">
                          <v:path arrowok="t"/>
                        </v:shape>
                        <v:shape id="_x0000_s1351" style="position:absolute;left:4051;top:1330;width:384;height:313" coordorigin="4051,1330" coordsize="384,313" path="m4102,1333r-2,43l4104,1373r,-42l4102,1333xe" fillcolor="#bf0000" stroked="f">
                          <v:path arrowok="t"/>
                        </v:shape>
                        <v:shape id="_x0000_s1350" style="position:absolute;left:4051;top:1330;width:384;height:313" coordorigin="4051,1330" coordsize="384,313" path="m4093,1591r-1,-4l4093,1640r9,2l4093,1591xe" fillcolor="#bf0000" stroked="f">
                          <v:path arrowok="t"/>
                        </v:shape>
                        <v:shape id="_x0000_s1349" style="position:absolute;left:4051;top:1330;width:384;height:313" coordorigin="4051,1330" coordsize="384,313" path="m4109,1372r-1,1l4114,1371r-4,l4109,1372xe" fillcolor="#bf0000" stroked="f">
                          <v:path arrowok="t"/>
                        </v:shape>
                        <v:shape id="_x0000_s1348" style="position:absolute;left:4051;top:1330;width:384;height:313" coordorigin="4051,1330" coordsize="384,313" path="m4373,1371r2,l4378,1372r3,1l4385,1376r3,3l4390,1381r1,1l4393,1387r-1,-3l4393,1335r-8,-2l4382,1373r-1,-42l4375,1331r-6,-1l4116,1330r-7,1l4105,1373r-3,2l4108,1373r1,-1l4110,1371r263,xe" fillcolor="#bf0000" stroked="f">
                          <v:path arrowok="t"/>
                        </v:shape>
                        <v:shape id="_x0000_s1347" style="position:absolute;left:4051;top:1330;width:384;height:313" coordorigin="4051,1330" coordsize="384,313" path="m4391,1592r-4,4l4386,1598r-1,1l4381,1601r-3,2l4378,1602r-5,2l4375,1604r6,39l4385,1642r8,-2l4390,1594r-2,1l4391,1592xe" fillcolor="#bf0000" stroked="f">
                          <v:path arrowok="t"/>
                        </v:shape>
                        <v:shape id="_x0000_s1346" style="position:absolute;left:4051;top:1330;width:384;height:313" coordorigin="4051,1330" coordsize="384,313" path="m4378,1373r7,3l4381,1373r-3,-1l4375,1371r-2,l4378,1373xe" fillcolor="#bf0000" stroked="f">
                          <v:path arrowok="t"/>
                        </v:shape>
                        <v:shape id="_x0000_s1345" type="#_x0000_t75" style="position:absolute;left:7018;top:1227;width:595;height:523">
                          <v:imagedata r:id="rId42" o:title=""/>
                        </v:shape>
                        <v:group id="_x0000_s1329" style="position:absolute;left:7124;top:1330;width:384;height:313" coordorigin="7124,1330" coordsize="384,313">
                          <v:shape id="_x0000_s1344" style="position:absolute;left:7124;top:1330;width:384;height:313" coordorigin="7124,1330" coordsize="384,313" path="m7460,1598r6,42l7463,1595r-3,3xe" fillcolor="#bf0000" stroked="f">
                            <v:path arrowok="t"/>
                          </v:shape>
                          <v:shape id="_x0000_s1343" style="position:absolute;left:7124;top:1330;width:384;height:313" coordorigin="7124,1330" coordsize="384,313" path="m7182,1372r2,-1l7183,1331r-5,l7175,1333r-9,2l7166,1388r-1,5l7167,1387r1,-3l7168,1383r6,-6l7171,1379r6,-6l7178,1373r4,-1xe" fillcolor="#bf0000" stroked="f">
                            <v:path arrowok="t"/>
                          </v:shape>
                          <v:shape id="_x0000_s1342" style="position:absolute;left:7124;top:1330;width:384;height:313" coordorigin="7124,1330" coordsize="384,313" path="m7127,1381r-1,3l7126,1390r-2,6l7124,1580r2,6l7126,1591r1,2l7129,1603r1,3l7135,1613r3,4l7142,1623r4,4l7152,1631r4,3l7163,1637r3,3l7166,1587r2,4l7170,1594r1,1l7175,1642r3,1l7184,1604r3,l7181,1602r1,1l7178,1601r-3,-2l7174,1598r-2,-2l7169,1592r-2,-4l7165,1581r,4l7163,1336r-7,5l7152,1343r-6,5l7142,1352r-4,6l7135,1361r-5,8l7129,1372r-2,9xe" fillcolor="#bf0000" stroked="f">
                            <v:path arrowok="t"/>
                          </v:shape>
                          <v:shape id="_x0000_s1341" style="position:absolute;left:7124;top:1330;width:384;height:313" coordorigin="7124,1330" coordsize="384,313" path="m7177,1600r-5,-4l7174,1598r1,1l7177,1600xe" fillcolor="#bf0000" stroked="f">
                            <v:path arrowok="t"/>
                          </v:shape>
                          <v:shape id="_x0000_s1340" style="position:absolute;left:7124;top:1330;width:384;height:313" coordorigin="7124,1330" coordsize="384,313" path="m7165,1390r1,-2l7166,1335r-3,1l7165,1585r,-192l7166,1388r-1,2xe" fillcolor="#bf0000" stroked="f">
                            <v:path arrowok="t"/>
                          </v:shape>
                          <v:shape id="_x0000_s1339" style="position:absolute;left:7124;top:1330;width:384;height:313" coordorigin="7124,1330" coordsize="384,313" path="m7459,1599r-7,3l7451,1603r-1,1l7451,1603r1,-1l7446,1604r-262,l7178,1643r278,l7454,1601r5,-2xe" fillcolor="#bf0000" stroked="f">
                            <v:path arrowok="t"/>
                          </v:shape>
                          <v:shape id="_x0000_s1338" style="position:absolute;left:7124;top:1330;width:384;height:313" coordorigin="7124,1330" coordsize="384,313" path="m7458,1333r-2,-2l7456,1373r-2,l7451,1372r-1,-1l7456,1331r-8,l7444,1330r-255,l7183,1331r1,40l7182,1372r-4,1l7177,1373r-2,3l7181,1373r6,-2l7446,1371r6,2l7458,1375r3,3l7463,1379r3,5l7467,1387r1,1l7466,1335r-6,42l7459,1376r-1,-43xe" fillcolor="#bf0000" stroked="f">
                            <v:path arrowok="t"/>
                          </v:shape>
                          <v:shape id="_x0000_s1337" style="position:absolute;left:7124;top:1330;width:384;height:313" coordorigin="7124,1330" coordsize="384,313" path="m7463,1381r4,6l7466,1384r-3,-5l7461,1378r4,6l7463,1381xe" fillcolor="#bf0000" stroked="f">
                            <v:path arrowok="t"/>
                          </v:shape>
                          <v:shape id="_x0000_s1336" style="position:absolute;left:7124;top:1330;width:384;height:313" coordorigin="7124,1330" coordsize="384,313" path="m7467,1588r-4,6l7466,1591r2,-4l7469,1581r-2,7xe" fillcolor="#bf0000" stroked="f">
                            <v:path arrowok="t"/>
                          </v:shape>
                          <v:shape id="_x0000_s1335" style="position:absolute;left:7124;top:1330;width:384;height:313" coordorigin="7124,1330" coordsize="384,313" path="m7468,1388r-1,-1l7469,1393r-1,-3l7469,1395r,186l7466,1591r-5,5l7456,1600r3,-1l7454,1601r2,42l7458,1642r8,-2l7460,1598r3,-3l7466,1640r4,-3l7469,1582r1,55l7478,1634r3,-3l7488,1625r2,-2l7496,1617r3,-4l7502,1605r2,-2l7507,1593r,-2l7508,1585r,-196l7507,1384r,-3l7504,1372r-2,-3l7499,1361r-3,-3l7490,1352r-2,-4l7481,1343r-3,-2l7470,1336r-4,-1l7468,1388xe" fillcolor="#bf0000" stroked="f">
                            <v:path arrowok="t"/>
                          </v:shape>
                          <v:shape id="_x0000_s1334" style="position:absolute;left:7124;top:1330;width:384;height:313" coordorigin="7124,1330" coordsize="384,313" path="m7466,1335r-8,-2l7459,1376r1,1l7466,1335xe" fillcolor="#bf0000" stroked="f">
                            <v:path arrowok="t"/>
                          </v:shape>
                          <v:shape id="_x0000_s1333" style="position:absolute;left:7124;top:1330;width:384;height:313" coordorigin="7124,1330" coordsize="384,313" path="m7456,1331r-6,40l7451,1372r3,1l7456,1373r,-42xe" fillcolor="#bf0000" stroked="f">
                            <v:path arrowok="t"/>
                          </v:shape>
                          <v:shape id="_x0000_s1332" style="position:absolute;left:7124;top:1330;width:384;height:313" coordorigin="7124,1330" coordsize="384,313" path="m7178,1601r4,2l7181,1602r-6,-3l7178,1601xe" fillcolor="#bf0000" stroked="f">
                            <v:path arrowok="t"/>
                          </v:shape>
                          <v:shape id="_x0000_s1331" style="position:absolute;left:7124;top:1330;width:384;height:313" coordorigin="7124,1330" coordsize="384,313" path="m7175,1642r-4,-47l7170,1594r-2,-3l7166,1587r,53l7175,1642xe" fillcolor="#bf0000" stroked="f">
                            <v:path arrowok="t"/>
                          </v:shape>
                          <v:shape id="_x0000_s1330" style="position:absolute;left:7124;top:1330;width:384;height:313" coordorigin="7124,1330" coordsize="384,313" path="m7168,1384r-1,3l7170,1381r-2,2l7168,1384xe" fillcolor="#bf0000" stroked="f">
                            <v:path arrowok="t"/>
                          </v:shape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4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Find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a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stree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name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with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 "veget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ble"</w:t>
      </w:r>
      <w:r w:rsidR="002F2B5E"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ddress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s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c</w:t>
      </w:r>
      <w:r w:rsidR="002F2B5E">
        <w:rPr>
          <w:rFonts w:ascii="Calibri" w:eastAsia="Calibri" w:hAnsi="Calibri" w:cs="Calibri"/>
          <w:sz w:val="22"/>
          <w:szCs w:val="22"/>
        </w:rPr>
        <w:t>k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shade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greenish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lor</w:t>
      </w:r>
    </w:p>
    <w:p w:rsidR="00807ED6" w:rsidRDefault="007E335A" w:rsidP="00642441">
      <w:pPr>
        <w:spacing w:before="22"/>
        <w:ind w:left="1220"/>
        <w:jc w:val="both"/>
        <w:rPr>
          <w:rFonts w:ascii="Calibri" w:eastAsia="Calibri" w:hAnsi="Calibri" w:cs="Calibri"/>
          <w:sz w:val="22"/>
          <w:szCs w:val="22"/>
        </w:rPr>
        <w:sectPr w:rsidR="00807ED6">
          <w:headerReference w:type="default" r:id="rId43"/>
          <w:footerReference w:type="default" r:id="rId44"/>
          <w:pgSz w:w="12240" w:h="15840"/>
          <w:pgMar w:top="980" w:right="1300" w:bottom="280" w:left="1300" w:header="1030" w:footer="690" w:gutter="0"/>
          <w:pgNumType w:start="9"/>
          <w:cols w:space="720"/>
        </w:sectPr>
      </w:pPr>
      <w:r>
        <w:pict>
          <v:group id="_x0000_s1320" style="position:absolute;left:0;text-align:left;margin-left:70.5pt;margin-top:737.2pt;width:471pt;height:0;z-index:-251652608;mso-position-horizontal-relative:page;mso-position-vertical-relative:page" coordorigin="1410,14744" coordsize="9420,0">
            <v:shape id="_x0000_s1321" style="position:absolute;left:1410;top:14744;width:9420;height:0" coordorigin="1410,14744" coordsize="9420,0" path="m1410,14744r9420,e" filled="f" strokeweight=".58pt">
              <v:path arrowok="t"/>
            </v:shape>
            <w10:wrap anchorx="page" anchory="page"/>
          </v:group>
        </w:pict>
      </w:r>
      <w:r w:rsidR="002F2B5E"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 w:rsidR="002F2B5E"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Change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f</w:t>
      </w:r>
      <w:r w:rsidR="002F2B5E">
        <w:rPr>
          <w:rFonts w:ascii="Calibri" w:eastAsia="Calibri" w:hAnsi="Calibri" w:cs="Calibri"/>
          <w:sz w:val="22"/>
          <w:szCs w:val="22"/>
        </w:rPr>
        <w:t>ew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m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ma</w:t>
      </w:r>
      <w:r w:rsidR="002F2B5E">
        <w:rPr>
          <w:rFonts w:ascii="Calibri" w:eastAsia="Calibri" w:hAnsi="Calibri" w:cs="Calibri"/>
          <w:sz w:val="22"/>
          <w:szCs w:val="22"/>
        </w:rPr>
        <w:t>tch</w:t>
      </w:r>
    </w:p>
    <w:p w:rsidR="00807ED6" w:rsidRDefault="00807ED6">
      <w:pPr>
        <w:spacing w:before="5" w:line="140" w:lineRule="exact"/>
        <w:rPr>
          <w:sz w:val="15"/>
          <w:szCs w:val="15"/>
        </w:rPr>
      </w:pPr>
    </w:p>
    <w:p w:rsidR="00CB54F5" w:rsidRDefault="00CB54F5" w:rsidP="00CB54F5">
      <w:pPr>
        <w:spacing w:line="240" w:lineRule="exact"/>
        <w:ind w:left="20" w:right="-33"/>
        <w:rPr>
          <w:rFonts w:ascii="Calibri" w:eastAsia="Calibri" w:hAnsi="Calibri" w:cs="Calibri"/>
          <w:b/>
          <w:position w:val="1"/>
          <w:sz w:val="22"/>
          <w:szCs w:val="22"/>
          <w:u w:color="000000"/>
        </w:rPr>
      </w:pPr>
      <w:r w:rsidRPr="00F317F6">
        <w:rPr>
          <w:rFonts w:ascii="Calibri" w:eastAsia="Calibri" w:hAnsi="Calibri" w:cs="Calibri"/>
          <w:b/>
          <w:position w:val="1"/>
          <w:sz w:val="22"/>
          <w:szCs w:val="22"/>
          <w:u w:color="000000"/>
        </w:rPr>
        <w:t>Exercise</w:t>
      </w:r>
      <w:r w:rsidRPr="00F317F6">
        <w:rPr>
          <w:spacing w:val="-12"/>
          <w:position w:val="1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spacing w:val="1"/>
          <w:position w:val="1"/>
          <w:sz w:val="22"/>
          <w:szCs w:val="22"/>
          <w:u w:color="000000"/>
        </w:rPr>
        <w:t>2:</w:t>
      </w:r>
      <w:r w:rsidRPr="00F317F6">
        <w:rPr>
          <w:spacing w:val="-7"/>
          <w:position w:val="1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position w:val="1"/>
          <w:sz w:val="22"/>
          <w:szCs w:val="22"/>
          <w:u w:color="000000"/>
        </w:rPr>
        <w:t>Quarter</w:t>
      </w:r>
      <w:r w:rsidRPr="00F317F6">
        <w:rPr>
          <w:spacing w:val="-12"/>
          <w:position w:val="1"/>
          <w:sz w:val="22"/>
          <w:szCs w:val="22"/>
          <w:u w:color="000000"/>
        </w:rPr>
        <w:t xml:space="preserve"> </w:t>
      </w:r>
      <w:r w:rsidRPr="00F317F6">
        <w:rPr>
          <w:rFonts w:ascii="Calibri" w:eastAsia="Calibri" w:hAnsi="Calibri" w:cs="Calibri"/>
          <w:b/>
          <w:position w:val="1"/>
          <w:sz w:val="22"/>
          <w:szCs w:val="22"/>
          <w:u w:color="000000"/>
        </w:rPr>
        <w:t>Total</w:t>
      </w:r>
    </w:p>
    <w:p w:rsidR="00CB54F5" w:rsidRPr="00F317F6" w:rsidRDefault="00CB54F5" w:rsidP="00CB54F5">
      <w:pPr>
        <w:spacing w:line="240" w:lineRule="exact"/>
        <w:ind w:left="20" w:right="-33"/>
        <w:rPr>
          <w:rFonts w:ascii="Calibri" w:eastAsia="Calibri" w:hAnsi="Calibri" w:cs="Calibri"/>
          <w:sz w:val="22"/>
          <w:szCs w:val="22"/>
        </w:rPr>
      </w:pPr>
    </w:p>
    <w:p w:rsidR="00807ED6" w:rsidRDefault="002F2B5E" w:rsidP="00642441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ne</w:t>
      </w:r>
      <w:r>
        <w:rPr>
          <w:rFonts w:ascii="Calibri" w:eastAsia="Calibri" w:hAnsi="Calibri" w:cs="Calibri"/>
          <w:sz w:val="22"/>
          <w:szCs w:val="22"/>
        </w:rPr>
        <w:t>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botto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window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Quarter</w:t>
      </w:r>
      <w:r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Total.</w:t>
      </w:r>
    </w:p>
    <w:p w:rsidR="00807ED6" w:rsidRDefault="00807ED6" w:rsidP="00642441">
      <w:pPr>
        <w:spacing w:before="1" w:line="140" w:lineRule="exact"/>
        <w:jc w:val="both"/>
        <w:rPr>
          <w:sz w:val="14"/>
          <w:szCs w:val="14"/>
        </w:rPr>
      </w:pPr>
    </w:p>
    <w:p w:rsidR="00807ED6" w:rsidRPr="00CB54F5" w:rsidRDefault="002F2B5E" w:rsidP="00642441">
      <w:pPr>
        <w:ind w:left="140"/>
        <w:jc w:val="both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Fill</w:t>
      </w:r>
      <w:r w:rsidRPr="00CB54F5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</w:rPr>
        <w:t>Handle</w:t>
      </w:r>
    </w:p>
    <w:p w:rsidR="00807ED6" w:rsidRDefault="002F2B5E" w:rsidP="00642441">
      <w:pPr>
        <w:spacing w:before="22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ded,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Mov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</w:t>
      </w:r>
    </w:p>
    <w:p w:rsidR="00807ED6" w:rsidRDefault="007E335A" w:rsidP="00642441">
      <w:pPr>
        <w:spacing w:before="20" w:line="258" w:lineRule="auto"/>
        <w:ind w:left="1580" w:right="3716" w:hanging="36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293" style="position:absolute;left:0;text-align:left;margin-left:372.3pt;margin-top:-23.6pt;width:168.1pt;height:180.45pt;z-index:-251646464;mso-position-horizontal-relative:page" coordorigin="7446,-472" coordsize="3362,3609">
            <v:shape id="_x0000_s1319" type="#_x0000_t75" style="position:absolute;left:7470;top:-446;width:3312;height:3558">
              <v:imagedata r:id="rId45" o:title=""/>
            </v:shape>
            <v:group id="_x0000_s1294" style="position:absolute;left:7463;top:-462;width:3328;height:3574" coordorigin="7463,-462" coordsize="3328,3574">
              <v:shape id="_x0000_s1318" style="position:absolute;left:7463;top:-462;width:3328;height:3574" coordorigin="7463,-462" coordsize="3328,3574" path="m7463,3112r,-3558l7470,-455r3312,l10790,-462r-3327,l7463,3112xe" fillcolor="#00b04f" stroked="f">
                <v:path arrowok="t"/>
              </v:shape>
              <v:group id="_x0000_s1295" style="position:absolute;left:7456;top:-455;width:0;height:0" coordorigin="7456,-455" coordsize="0,0">
                <v:shape id="_x0000_s1317" style="position:absolute;left:7456;top:-455;width:0;height:0" coordorigin="7456,-455" coordsize="0,0" path="m7456,-455r,e" filled="f" strokecolor="#00b04f" strokeweight=".1pt">
                  <v:path arrowok="t"/>
                </v:shape>
                <v:group id="_x0000_s1296" style="position:absolute;left:7456;top:-462;width:3342;height:3589" coordorigin="7456,-462" coordsize="3342,3589">
                  <v:shape id="_x0000_s1316" style="position:absolute;left:7456;top:-462;width:3342;height:3589" coordorigin="7456,-462" coordsize="3342,3589" path="m10798,3120r,-3578l10790,-462r-8,7l7470,-455r-7,9l7463,3112r,-3574l7459,-462r-3,7l7456,3124r7,3l10790,3127r-3320,-7l7470,-446r3320,l10794,3127r4,-7xe" fillcolor="#00b04f" stroked="f">
                    <v:path arrowok="t"/>
                  </v:shape>
                  <v:group id="_x0000_s1297" style="position:absolute;left:7470;top:-446;width:3320;height:3574" coordorigin="7470,-446" coordsize="3320,3574">
                    <v:shape id="_x0000_s1315" style="position:absolute;left:7470;top:-446;width:3320;height:3574" coordorigin="7470,-446" coordsize="3320,3574" path="m10790,-446r-8,l10782,3112r-3312,l7470,3120r3320,7l10782,3120r8,-8l10790,-446xe" fillcolor="#00b04f" stroked="f">
                      <v:path arrowok="t"/>
                    </v:shape>
                    <v:shape id="_x0000_s1314" type="#_x0000_t75" style="position:absolute;left:8981;top:1121;width:538;height:528">
                      <v:imagedata r:id="rId46" o:title=""/>
                    </v:shape>
                    <v:group id="_x0000_s1298" style="position:absolute;left:9085;top:1228;width:324;height:314" coordorigin="9085,1228" coordsize="324,314">
                      <v:shape id="_x0000_s1313" style="position:absolute;left:9085;top:1228;width:324;height:314" coordorigin="9085,1228" coordsize="324,314" path="m9128,1282r,2l9131,1278r-3,3l9128,1282xe" fillcolor="#bf0000" stroked="f">
                        <v:path arrowok="t"/>
                      </v:shape>
                      <v:shape id="_x0000_s1312" style="position:absolute;left:9085;top:1228;width:324;height:314" coordorigin="9085,1228" coordsize="324,314" path="m9134,1497r-4,-5l9131,1493r3,4xe" fillcolor="#bf0000" stroked="f">
                        <v:path arrowok="t"/>
                      </v:shape>
                      <v:shape id="_x0000_s1311" style="position:absolute;left:9085;top:1228;width:324;height:314" coordorigin="9085,1228" coordsize="324,314" path="m9371,1536r-4,-48l9367,1537r4,-1xe" fillcolor="#bf0000" stroked="f">
                        <v:path arrowok="t"/>
                      </v:shape>
                      <v:shape id="_x0000_s1310" style="position:absolute;left:9085;top:1228;width:324;height:314" coordorigin="9085,1228" coordsize="324,314" path="m9143,1501r5,2l9142,1501r1,xe" fillcolor="#bf0000" stroked="f">
                        <v:path arrowok="t"/>
                      </v:shape>
                      <v:shape id="_x0000_s1309" style="position:absolute;left:9085;top:1228;width:324;height:314" coordorigin="9085,1228" coordsize="324,314" path="m9088,1279r-2,3l9086,1289r-1,5l9085,1477r1,8l9086,1489r2,3l9090,1500r1,4l9096,1512r2,3l9103,1522r3,2l9113,1530r3,3l9124,1536r3,1l9127,1485r1,3l9128,1489r8,52l9136,1497r2,2l9139,1500r6,42l9352,1542r4,-1l9355,1500r-1,1l9353,1501r1,l9347,1503r3,-2l9346,1503r-198,l9143,1501r-1,l9136,1497r-4,-4l9134,1497r-3,-4l9130,1492r-2,-6l9126,1480r,3l9124,1235r-8,4l9113,1241r-10,8l9096,1259r-5,7l9090,1270r-2,9xe" fillcolor="#bf0000" stroked="f">
                        <v:path arrowok="t"/>
                      </v:shape>
                      <v:shape id="_x0000_s1308" style="position:absolute;left:9085;top:1228;width:324;height:314" coordorigin="9085,1228" coordsize="324,314" path="m9126,1294r,-3l9128,1284r,-2l9128,1281r4,-4l9138,1272r-4,3l9136,1230r-9,3l9127,1285r-1,3l9126,1294xe" fillcolor="#bf0000" stroked="f">
                        <v:path arrowok="t"/>
                      </v:shape>
                      <v:shape id="_x0000_s1307" style="position:absolute;left:9085;top:1228;width:324;height:314" coordorigin="9085,1228" coordsize="324,314" path="m9127,1485r,52l9136,1541r-8,-52l9128,1488r-1,-3xe" fillcolor="#bf0000" stroked="f">
                        <v:path arrowok="t"/>
                      </v:shape>
                      <v:shape id="_x0000_s1306" style="position:absolute;left:9085;top:1228;width:324;height:314" coordorigin="9085,1228" coordsize="324,314" path="m9139,1541r6,1l9139,1500r-1,-1l9136,1497r,44l9139,1541xe" fillcolor="#bf0000" stroked="f">
                        <v:path arrowok="t"/>
                      </v:shape>
                      <v:shape id="_x0000_s1305" style="position:absolute;left:9085;top:1228;width:324;height:314" coordorigin="9085,1228" coordsize="324,314" path="m9139,1271r3,-1l9148,1269r199,l9355,1271r-2,-1l9350,1269r3,1l9360,1273r1,2l9367,1233r-8,-3l9356,1229r-7,l9344,1228r-194,1l9139,1229r-3,1l9136,1273r,-43l9134,1275r4,-3l9142,1270r-3,1l9143,1270r2,-1l9143,1270r-4,1xe" fillcolor="#bf0000" stroked="f">
                        <v:path arrowok="t"/>
                      </v:shape>
                      <v:shape id="_x0000_s1304" style="position:absolute;left:9085;top:1228;width:324;height:314" coordorigin="9085,1228" coordsize="324,314" path="m9366,1489r-4,6l9364,1494r1,-1l9366,1489xe" fillcolor="#bf0000" stroked="f">
                        <v:path arrowok="t"/>
                      </v:shape>
                      <v:shape id="_x0000_s1303" style="position:absolute;left:9085;top:1228;width:324;height:314" coordorigin="9085,1228" coordsize="324,314" path="m9360,1497r-6,4l9355,1500r1,41l9359,1541r8,-4l9361,1497r-1,xe" fillcolor="#bf0000" stroked="f">
                        <v:path arrowok="t"/>
                      </v:shape>
                      <v:shape id="_x0000_s1302" style="position:absolute;left:9085;top:1228;width:324;height:314" coordorigin="9085,1228" coordsize="324,314" path="m9383,1530r6,-6l9391,1522r6,-7l9400,1512r3,-8l9406,1500r2,-8l9408,1489r1,-7l9409,1287r-1,-5l9408,1279r-2,-9l9403,1266r-3,-7l9397,1255r-6,-6l9389,1246r-7,-5l9379,1239r-8,-5l9368,1285r-1,-3l9367,1233r-6,42l9360,1273r-4,-1l9363,1276r1,1l9365,1278r3,6l9370,1291r-2,-3l9370,1293r,187l9368,1486r-3,7l9364,1494r-2,1l9356,1499r4,-2l9361,1497r6,40l9367,1488r1,-3l9370,1481r-2,4l9367,1488r4,48l9379,1533r4,-3xe" fillcolor="#bf0000" stroked="f">
                        <v:path arrowok="t"/>
                      </v:shape>
                      <v:shape id="_x0000_s1301" style="position:absolute;left:9085;top:1228;width:324;height:314" coordorigin="9085,1228" coordsize="324,314" path="m9367,1233r,49l9368,1285r3,-51l9367,1233xe" fillcolor="#bf0000" stroked="f">
                        <v:path arrowok="t"/>
                      </v:shape>
                      <v:shape id="_x0000_s1300" style="position:absolute;left:9085;top:1228;width:324;height:314" coordorigin="9085,1228" coordsize="324,314" path="m9126,1288r1,-3l9127,1233r-3,2l9126,1483r,-195xe" fillcolor="#bf0000" stroked="f">
                        <v:path arrowok="t"/>
                      </v:shape>
                      <v:shape id="_x0000_s1299" style="position:absolute;left:9085;top:1228;width:324;height:314" coordorigin="9085,1228" coordsize="324,314" path="m9364,1277r-1,-1l9366,1281r-1,-3l9364,1277xe" fillcolor="#bf0000" stroked="f">
                        <v:path arrowok="t"/>
                      </v:shape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 xml:space="preserve">.  </w:t>
      </w:r>
      <w:r w:rsidR="002F2B5E"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Hover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your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mo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s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over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bottom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right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 xml:space="preserve">corner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f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u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sz w:val="22"/>
          <w:szCs w:val="22"/>
        </w:rPr>
        <w:t>til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it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turns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int</w:t>
      </w:r>
      <w:r w:rsidR="002F2B5E">
        <w:rPr>
          <w:rFonts w:ascii="Calibri" w:eastAsia="Calibri" w:hAnsi="Calibri" w:cs="Calibri"/>
          <w:sz w:val="22"/>
          <w:szCs w:val="22"/>
        </w:rPr>
        <w:t>o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thin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crosshair/plus sign.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</w:t>
      </w:r>
      <w:r w:rsidR="002F2B5E">
        <w:rPr>
          <w:rFonts w:ascii="Calibri" w:eastAsia="Calibri" w:hAnsi="Calibri" w:cs="Calibri"/>
          <w:sz w:val="22"/>
          <w:szCs w:val="22"/>
        </w:rPr>
        <w:t>h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is called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F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b/>
          <w:sz w:val="22"/>
          <w:szCs w:val="22"/>
        </w:rPr>
        <w:t>ll</w:t>
      </w:r>
      <w:r w:rsidR="002F2B5E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Handl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sz w:val="22"/>
          <w:szCs w:val="22"/>
        </w:rPr>
        <w:t>.</w:t>
      </w:r>
    </w:p>
    <w:p w:rsidR="00807ED6" w:rsidRDefault="002F2B5E" w:rsidP="00642441">
      <w:pPr>
        <w:spacing w:line="258" w:lineRule="auto"/>
        <w:ind w:left="1220" w:right="3665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-2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Dra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>il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Handl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d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2"/>
          <w:sz w:val="22"/>
          <w:szCs w:val="22"/>
        </w:rPr>
        <w:t>w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z w:val="22"/>
          <w:szCs w:val="22"/>
        </w:rPr>
        <w:t>o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3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pacing w:val="-3"/>
          <w:sz w:val="22"/>
          <w:szCs w:val="22"/>
        </w:rPr>
        <w:t>tt</w:t>
      </w:r>
      <w:r>
        <w:rPr>
          <w:rFonts w:ascii="Calibri" w:eastAsia="Calibri" w:hAnsi="Calibri" w:cs="Calibri"/>
          <w:sz w:val="22"/>
          <w:szCs w:val="22"/>
        </w:rPr>
        <w:t>om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2"/>
          <w:sz w:val="22"/>
          <w:szCs w:val="22"/>
          <w:u w:val="single" w:color="000000"/>
        </w:rPr>
        <w:t>Ro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w</w:t>
      </w:r>
      <w:r>
        <w:rPr>
          <w:rFonts w:ascii="Calibri" w:eastAsia="Calibri" w:hAnsi="Calibri" w:cs="Calibri"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5 </w:t>
      </w:r>
      <w:r>
        <w:rPr>
          <w:rFonts w:ascii="Calibri" w:eastAsia="Calibri" w:hAnsi="Calibri" w:cs="Calibri"/>
          <w:spacing w:val="-3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 xml:space="preserve">.   </w:t>
      </w:r>
      <w:r>
        <w:rPr>
          <w:rFonts w:ascii="Calibri" w:eastAsia="Calibri" w:hAnsi="Calibri" w:cs="Calibri"/>
          <w:spacing w:val="1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Cell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throug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1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a</w:t>
      </w:r>
      <w:r>
        <w:rPr>
          <w:rFonts w:ascii="Calibri" w:eastAsia="Calibri" w:hAnsi="Calibri" w:cs="Calibri"/>
          <w:spacing w:val="-2"/>
          <w:sz w:val="22"/>
          <w:szCs w:val="22"/>
        </w:rPr>
        <w:t>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2"/>
          <w:sz w:val="22"/>
          <w:szCs w:val="22"/>
        </w:rPr>
        <w:t>sa</w:t>
      </w:r>
      <w:r>
        <w:rPr>
          <w:rFonts w:ascii="Calibri" w:eastAsia="Calibri" w:hAnsi="Calibri" w:cs="Calibri"/>
          <w:sz w:val="22"/>
          <w:szCs w:val="22"/>
        </w:rPr>
        <w:t>y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-1"/>
          <w:sz w:val="22"/>
          <w:szCs w:val="22"/>
        </w:rPr>
        <w:t>Q</w:t>
      </w:r>
      <w:r>
        <w:rPr>
          <w:rFonts w:ascii="Calibri" w:eastAsia="Calibri" w:hAnsi="Calibri" w:cs="Calibri"/>
          <w:spacing w:val="-2"/>
          <w:sz w:val="22"/>
          <w:szCs w:val="22"/>
        </w:rPr>
        <w:t>u</w:t>
      </w:r>
      <w:r>
        <w:rPr>
          <w:rFonts w:ascii="Calibri" w:eastAsia="Calibri" w:hAnsi="Calibri" w:cs="Calibri"/>
          <w:spacing w:val="-1"/>
          <w:sz w:val="22"/>
          <w:szCs w:val="22"/>
        </w:rPr>
        <w:t>ar</w:t>
      </w:r>
      <w:r>
        <w:rPr>
          <w:rFonts w:ascii="Calibri" w:eastAsia="Calibri" w:hAnsi="Calibri" w:cs="Calibri"/>
          <w:spacing w:val="-3"/>
          <w:sz w:val="22"/>
          <w:szCs w:val="22"/>
        </w:rPr>
        <w:t>t</w:t>
      </w:r>
      <w:r>
        <w:rPr>
          <w:rFonts w:ascii="Calibri" w:eastAsia="Calibri" w:hAnsi="Calibri" w:cs="Calibri"/>
          <w:spacing w:val="-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r</w:t>
      </w:r>
    </w:p>
    <w:p w:rsidR="00807ED6" w:rsidRDefault="002F2B5E" w:rsidP="00642441">
      <w:pPr>
        <w:spacing w:before="1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d.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i/>
          <w:sz w:val="22"/>
          <w:szCs w:val="22"/>
        </w:rPr>
        <w:t>U</w:t>
      </w:r>
      <w:r>
        <w:rPr>
          <w:rFonts w:ascii="Calibri" w:eastAsia="Calibri" w:hAnsi="Calibri" w:cs="Calibri"/>
          <w:b/>
          <w:i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b/>
          <w:i/>
          <w:sz w:val="22"/>
          <w:szCs w:val="22"/>
        </w:rPr>
        <w:t>DO</w:t>
      </w:r>
      <w:r>
        <w:rPr>
          <w:rFonts w:ascii="Calibri" w:eastAsia="Calibri" w:hAnsi="Calibri" w:cs="Calibri"/>
          <w:sz w:val="22"/>
          <w:szCs w:val="22"/>
        </w:rPr>
        <w:t>!</w:t>
      </w:r>
    </w:p>
    <w:p w:rsidR="00807ED6" w:rsidRDefault="00807ED6">
      <w:pPr>
        <w:spacing w:before="1"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Move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A2</w:t>
      </w:r>
    </w:p>
    <w:p w:rsidR="00807ED6" w:rsidRDefault="002F2B5E" w:rsidP="00642441">
      <w:pPr>
        <w:spacing w:before="20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ty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e: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Qtr</w:t>
      </w:r>
    </w:p>
    <w:p w:rsidR="00807ED6" w:rsidRDefault="002F2B5E" w:rsidP="00642441">
      <w:pPr>
        <w:spacing w:before="22" w:line="258" w:lineRule="auto"/>
        <w:ind w:left="2014" w:right="4176" w:hanging="79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Pres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Check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to accept i.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ded,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retur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A2</w:t>
      </w:r>
    </w:p>
    <w:p w:rsidR="00807ED6" w:rsidRDefault="002F2B5E" w:rsidP="00642441">
      <w:pPr>
        <w:tabs>
          <w:tab w:val="left" w:pos="1580"/>
        </w:tabs>
        <w:spacing w:before="1" w:line="258" w:lineRule="auto"/>
        <w:ind w:left="2014" w:right="3154" w:hanging="794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pacing w:val="1"/>
          <w:sz w:val="22"/>
          <w:szCs w:val="22"/>
        </w:rPr>
        <w:t>Dra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Handle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Ce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A2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 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</w:t>
      </w:r>
      <w:r>
        <w:rPr>
          <w:rFonts w:ascii="Calibri" w:eastAsia="Calibri" w:hAnsi="Calibri" w:cs="Calibri"/>
          <w:sz w:val="22"/>
          <w:szCs w:val="22"/>
        </w:rPr>
        <w:t>ttom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9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Row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5 i.  </w:t>
      </w:r>
      <w:r>
        <w:rPr>
          <w:rFonts w:ascii="Calibri" w:eastAsia="Calibri" w:hAnsi="Calibri" w:cs="Calibri"/>
          <w:spacing w:val="3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1s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Qtr,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Qtr,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3rd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Qtr,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4th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Q</w:t>
      </w:r>
      <w:r>
        <w:rPr>
          <w:rFonts w:ascii="Calibri" w:eastAsia="Calibri" w:hAnsi="Calibri" w:cs="Calibri"/>
          <w:sz w:val="22"/>
          <w:szCs w:val="22"/>
        </w:rPr>
        <w:t>tr</w:t>
      </w:r>
    </w:p>
    <w:p w:rsidR="00807ED6" w:rsidRDefault="00807ED6">
      <w:pPr>
        <w:spacing w:before="1" w:line="120" w:lineRule="exact"/>
        <w:rPr>
          <w:sz w:val="12"/>
          <w:szCs w:val="12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Format</w:t>
      </w:r>
    </w:p>
    <w:p w:rsidR="00807ED6" w:rsidRDefault="002F2B5E">
      <w:pPr>
        <w:spacing w:before="20" w:line="259" w:lineRule="auto"/>
        <w:ind w:left="1220" w:right="6080" w:hanging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titles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an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B1 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Bold</w:t>
      </w:r>
    </w:p>
    <w:p w:rsidR="00807ED6" w:rsidRDefault="002F2B5E">
      <w:pPr>
        <w:spacing w:line="260" w:lineRule="exact"/>
        <w:ind w:left="1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position w:val="1"/>
          <w:sz w:val="22"/>
          <w:szCs w:val="22"/>
        </w:rPr>
        <w:t xml:space="preserve">b.  </w:t>
      </w:r>
      <w:r>
        <w:rPr>
          <w:rFonts w:ascii="Calibri" w:eastAsia="Calibri" w:hAnsi="Calibri" w:cs="Calibri"/>
          <w:spacing w:val="39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Bottom</w:t>
      </w:r>
      <w:r>
        <w:rPr>
          <w:rFonts w:ascii="Calibri" w:eastAsia="Calibri" w:hAnsi="Calibri" w:cs="Calibri"/>
          <w:spacing w:val="-7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Border</w:t>
      </w:r>
    </w:p>
    <w:p w:rsidR="00807ED6" w:rsidRDefault="002F2B5E">
      <w:pPr>
        <w:spacing w:before="22"/>
        <w:ind w:left="1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c.   </w:t>
      </w:r>
      <w:r>
        <w:rPr>
          <w:rFonts w:ascii="Calibri" w:eastAsia="Calibri" w:hAnsi="Calibri" w:cs="Calibri"/>
          <w:spacing w:val="1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Center</w:t>
      </w:r>
    </w:p>
    <w:p w:rsidR="00807ED6" w:rsidRDefault="00807ED6">
      <w:pPr>
        <w:spacing w:line="200" w:lineRule="exact"/>
      </w:pPr>
    </w:p>
    <w:p w:rsidR="00807ED6" w:rsidRDefault="00807ED6">
      <w:pPr>
        <w:spacing w:before="11" w:line="220" w:lineRule="exact"/>
        <w:rPr>
          <w:sz w:val="22"/>
          <w:szCs w:val="22"/>
        </w:rPr>
      </w:pPr>
    </w:p>
    <w:p w:rsidR="00807ED6" w:rsidRDefault="007E335A">
      <w:pPr>
        <w:spacing w:line="258" w:lineRule="auto"/>
        <w:ind w:left="1220" w:right="4663" w:hanging="720"/>
        <w:rPr>
          <w:rFonts w:ascii="Calibri" w:eastAsia="Calibri" w:hAnsi="Calibri" w:cs="Calibri"/>
          <w:sz w:val="22"/>
          <w:szCs w:val="22"/>
        </w:rPr>
      </w:pPr>
      <w:r>
        <w:pict>
          <v:group id="_x0000_s1283" style="position:absolute;left:0;text-align:left;margin-left:363.3pt;margin-top:-95.7pt;width:176.7pt;height:116.6pt;z-index:-251649536;mso-position-horizontal-relative:page" coordorigin="7266,-1914" coordsize="3534,2332">
            <v:shape id="_x0000_s1292" type="#_x0000_t75" style="position:absolute;left:7290;top:-1889;width:3485;height:2282">
              <v:imagedata r:id="rId47" o:title=""/>
            </v:shape>
            <v:group id="_x0000_s1284" style="position:absolute;left:7290;top:-1889;width:3492;height:2298" coordorigin="7290,-1889" coordsize="3492,2298">
              <v:shape id="_x0000_s1291" style="position:absolute;left:7290;top:-1889;width:3492;height:2298" coordorigin="7290,-1889" coordsize="3492,2298" path="m10782,-1889r-7,l10775,393r-3485,l7290,400r3492,9l10775,400r7,-7l10782,-1889xe" fillcolor="#00b04f" stroked="f">
                <v:path arrowok="t"/>
              </v:shape>
              <v:group id="_x0000_s1285" style="position:absolute;left:7283;top:-1904;width:3499;height:2297" coordorigin="7283,-1904" coordsize="3499,2297">
                <v:shape id="_x0000_s1290" style="position:absolute;left:7283;top:-1904;width:3499;height:2297" coordorigin="7283,-1904" coordsize="3499,2297" path="m7283,393r,-2282l7290,-1897r3485,l10782,-1904r-3499,l7283,393xe" fillcolor="#00b04f" stroked="f">
                  <v:path arrowok="t"/>
                </v:shape>
                <v:group id="_x0000_s1286" style="position:absolute;left:7276;top:-1897;width:0;height:0" coordorigin="7276,-1897" coordsize="0,0">
                  <v:shape id="_x0000_s1289" style="position:absolute;left:7276;top:-1897;width:0;height:0" coordorigin="7276,-1897" coordsize="0,0" path="m7276,-1897r,e" filled="f" strokecolor="#00b04f" strokeweight=".1pt">
                    <v:path arrowok="t"/>
                  </v:shape>
                  <v:group id="_x0000_s1287" style="position:absolute;left:7276;top:-1904;width:3514;height:2312" coordorigin="7276,-1904" coordsize="3514,2312">
                    <v:shape id="_x0000_s1288" style="position:absolute;left:7276;top:-1904;width:3514;height:2312" coordorigin="7276,-1904" coordsize="3514,2312" path="m10789,400r,-2297l10787,-1904r-5,l10775,-1897r-3485,l7283,-1889r,2282l7283,-1904r-4,l7276,-1897r,2302l7283,409r3499,l7290,400r,-2289l10782,-1889r5,2298l10789,405r,-5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>
        <w:pict>
          <v:group id="_x0000_s1199" style="position:absolute;left:0;text-align:left;margin-left:71.2pt;margin-top:48.2pt;width:470.5pt;height:75.15pt;z-index:-251648512;mso-position-horizontal-relative:page" coordorigin="1424,964" coordsize="9410,1503">
            <v:shape id="_x0000_s1282" type="#_x0000_t75" style="position:absolute;left:1448;top:988;width:9360;height:1454">
              <v:imagedata r:id="rId48" o:title=""/>
            </v:shape>
            <v:group id="_x0000_s1200" style="position:absolute;left:1441;top:974;width:9374;height:1469" coordorigin="1441,974" coordsize="9374,1469">
              <v:shape id="_x0000_s1281" style="position:absolute;left:1441;top:974;width:9374;height:1469" coordorigin="1441,974" coordsize="9374,1469" path="m1441,2443r,-1455l1448,981r9360,l10816,974r-9375,l1441,2443xe" fillcolor="#00b04f" stroked="f">
                <v:path arrowok="t"/>
              </v:shape>
              <v:group id="_x0000_s1201" style="position:absolute;left:1434;top:981;width:0;height:0" coordorigin="1434,981" coordsize="0,0">
                <v:shape id="_x0000_s1280" style="position:absolute;left:1434;top:981;width:0;height:0" coordorigin="1434,981" coordsize="0,0" path="m1434,981r,e" filled="f" strokecolor="#00b04f" strokeweight=".1pt">
                  <v:path arrowok="t"/>
                </v:shape>
                <v:group id="_x0000_s1202" style="position:absolute;left:1434;top:974;width:9390;height:1483" coordorigin="1434,974" coordsize="9390,1483">
                  <v:shape id="_x0000_s1279" style="position:absolute;left:1434;top:974;width:9390;height:1483" coordorigin="1434,974" coordsize="9390,1483" path="m1436,2457r9380,l1448,2450r,-1462l10816,988r4,1469l10824,2450r,-1474l10820,974r-4,l10808,981r-9360,l1441,988r,1455l1441,974r-5,l1434,976r,1474l1436,2457xe" fillcolor="#00b04f" stroked="f">
                    <v:path arrowok="t"/>
                  </v:shape>
                  <v:group id="_x0000_s1203" style="position:absolute;left:1448;top:988;width:9367;height:1469" coordorigin="1448,988" coordsize="9367,1469">
                    <v:shape id="_x0000_s1278" style="position:absolute;left:1448;top:988;width:9367;height:1469" coordorigin="1448,988" coordsize="9367,1469" path="m10816,988r-8,l10808,2443r-9360,l1448,2450r9368,7l10808,2450r8,-7l10816,988xe" fillcolor="#00b04f" stroked="f">
                      <v:path arrowok="t"/>
                    </v:shape>
                    <v:shape id="_x0000_s1277" type="#_x0000_t75" style="position:absolute;left:3216;top:1705;width:538;height:523">
                      <v:imagedata r:id="rId49" o:title=""/>
                    </v:shape>
                    <v:group id="_x0000_s1204" style="position:absolute;left:3320;top:1809;width:324;height:314" coordorigin="3320,1809" coordsize="324,314">
                      <v:shape id="_x0000_s1276" style="position:absolute;left:3320;top:1809;width:324;height:314" coordorigin="3320,1809" coordsize="324,314" path="m3587,2123r-5,-39l3383,2084r-9,-4l3378,2083r-5,-3l3371,2078r-1,-1l3366,2073r-2,-2l3364,2069r-4,-8l3361,2066r1,53l3371,2121r-4,-47l3371,2121r3,1l3380,2123r207,xe" fillcolor="#bf0000" stroked="f">
                        <v:path arrowok="t"/>
                      </v:shape>
                      <v:shape id="_x0000_s1275" style="position:absolute;left:3320;top:1809;width:324;height:314" coordorigin="3320,1809" coordsize="324,314" path="m3373,1852r-3,3l3368,1857r5,-5xe" fillcolor="#bf0000" stroked="f">
                        <v:path arrowok="t"/>
                      </v:shape>
                      <v:shape id="_x0000_s1274" style="position:absolute;left:3320;top:1809;width:324;height:314" coordorigin="3320,1809" coordsize="324,314" path="m3366,2073r-2,-4l3364,2071r2,2l3370,2077r-4,-4xe" fillcolor="#bf0000" stroked="f">
                        <v:path arrowok="t"/>
                      </v:shape>
                      <v:shape id="_x0000_s1273" style="position:absolute;left:3320;top:1809;width:324;height:314" coordorigin="3320,1809" coordsize="324,314" path="m3364,1862r4,-5l3366,1858r5,-47l3362,1814r-3,1l3352,1820r-4,1l3341,1827r-3,2l3332,1837r-1,3l3326,1847r-1,4l3323,1859r-1,4l3320,1869r,196l3322,2069r1,4l3325,2081r1,4l3331,2092r1,4l3338,2103r3,2l3348,2111r4,2l3359,2117r3,2l3361,2066r-1,-5l3361,2063r-1,-7l3360,1871r4,-8l3361,1867r5,-8l3364,1862xe" fillcolor="#bf0000" stroked="f">
                        <v:path arrowok="t"/>
                      </v:shape>
                      <v:shape id="_x0000_s1272" style="position:absolute;left:3320;top:1809;width:324;height:314" coordorigin="3320,1809" coordsize="324,314" path="m3371,2078r-1,-1l3371,2078r2,2l3378,2083r-7,-5xe" fillcolor="#bf0000" stroked="f">
                        <v:path arrowok="t"/>
                      </v:shape>
                      <v:shape id="_x0000_s1271" style="position:absolute;left:3320;top:1809;width:324;height:314" coordorigin="3320,1809" coordsize="324,314" path="m3590,2080r-6,3l3586,2083r1,l3590,2080xe" fillcolor="#bf0000" stroked="f">
                        <v:path arrowok="t"/>
                      </v:shape>
                      <v:shape id="_x0000_s1270" style="position:absolute;left:3320;top:1809;width:324;height:314" coordorigin="3320,1809" coordsize="324,314" path="m3593,2079r-6,4l3592,2080r3,-2l3599,2074r-6,5xe" fillcolor="#bf0000" stroked="f">
                        <v:path arrowok="t"/>
                      </v:shape>
                      <v:shape id="_x0000_s1269" style="position:absolute;left:3320;top:1809;width:324;height:314" coordorigin="3320,1809" coordsize="324,314" path="m3592,1810r-8,-1l3385,1809r-6,1l3374,1810r-3,1l3366,1858r2,-1l3370,1855r3,-3l3371,1855r7,-5l3374,1852r9,-3l3380,1850r8,-1l3582,1849r8,3l3587,1851r7,3l3597,1857r4,5l3602,1863r1,3l3605,1871r-1,-4l3602,1814r-3,44l3595,1855r-3,-3l3592,1810xe" fillcolor="#bf0000" stroked="f">
                        <v:path arrowok="t"/>
                      </v:shape>
                      <v:shape id="_x0000_s1268" style="position:absolute;left:3320;top:1809;width:324;height:314" coordorigin="3320,1809" coordsize="324,314" path="m3601,2071r2,-5l3599,2073r2,-2xe" fillcolor="#bf0000" stroked="f">
                        <v:path arrowok="t"/>
                      </v:shape>
                      <v:shape id="_x0000_s1267" style="position:absolute;left:3320;top:1809;width:324;height:314" coordorigin="3320,1809" coordsize="324,314" path="m3605,1871r,190l3603,2066r-2,5l3599,2073r-4,4l3599,2074r-4,4l3592,2080r-5,3l3586,2083r-2,l3581,2084r1,l3587,2123r5,-1l3594,2121r8,-2l3602,2069r2,-3l3606,2117r8,-4l3617,2111r7,-6l3626,2103r6,-7l3635,2092r3,-7l3640,2081r3,-8l3643,2069r1,-6l3644,1868r-1,-5l3643,1859r-3,-8l3638,1847r-3,-7l3632,1837r-6,-8l3624,1827r-7,-6l3614,1820r-8,-5l3602,1814r2,53l3605,1871xe" fillcolor="#bf0000" stroked="f">
                        <v:path arrowok="t"/>
                      </v:shape>
                      <v:shape id="_x0000_s1266" style="position:absolute;left:3320;top:1809;width:324;height:314" coordorigin="3320,1809" coordsize="324,314" path="m3595,1855r4,3l3602,1814r-8,-3l3592,1810r,42l3595,1855xe" fillcolor="#bf0000" stroked="f">
                        <v:path arrowok="t"/>
                      </v:shape>
                      <v:shape id="_x0000_s1265" style="position:absolute;left:3320;top:1809;width:324;height:314" coordorigin="3320,1809" coordsize="324,314" path="m3602,2069r,50l3606,2117r-2,-51l3602,2069xe" fillcolor="#bf0000" stroked="f">
                        <v:path arrowok="t"/>
                      </v:shape>
                      <v:shape id="_x0000_s1264" style="position:absolute;left:3320;top:1809;width:324;height:314" coordorigin="3320,1809" coordsize="324,314" path="m3601,1862r-2,-3l3603,1866r-1,-3l3601,1862xe" fillcolor="#bf0000" stroked="f">
                        <v:path arrowok="t"/>
                      </v:shape>
                      <v:shape id="_x0000_s1263" type="#_x0000_t75" style="position:absolute;left:4224;top:1705;width:538;height:523">
                        <v:imagedata r:id="rId50" o:title=""/>
                      </v:shape>
                      <v:group id="_x0000_s1205" style="position:absolute;left:4330;top:1809;width:324;height:314" coordorigin="4330,1809" coordsize="324,314">
                        <v:shape id="_x0000_s1262" style="position:absolute;left:4330;top:1809;width:324;height:314" coordorigin="4330,1809" coordsize="324,314" path="m4602,2079r-6,4l4601,2080r1,-1xe" fillcolor="#bf0000" stroked="f">
                          <v:path arrowok="t"/>
                        </v:shape>
                        <v:shape id="_x0000_s1261" style="position:absolute;left:4330;top:1809;width:324;height:314" coordorigin="4330,1809" coordsize="324,314" path="m4373,2069r,2l4375,2074r4,3l4375,2073r-2,-4xe" fillcolor="#bf0000" stroked="f">
                          <v:path arrowok="t"/>
                        </v:shape>
                        <v:shape id="_x0000_s1260" style="position:absolute;left:4330;top:1809;width:324;height:314" coordorigin="4330,1809" coordsize="324,314" path="m4373,1862r4,-5l4375,1858r5,-47l4372,1814r-4,1l4361,1820r-4,1l4350,1827r-2,2l4342,1837r-2,3l4336,1847r-2,4l4332,1859r-1,4l4330,1869r,196l4331,2069r1,4l4334,2081r2,4l4340,2092r2,4l4348,2103r2,2l4357,2111r4,2l4368,2117r4,2l4370,2066r-1,-5l4370,2063r-1,-7l4369,1871r4,-8l4370,1867r5,-8l4373,1862xe" fillcolor="#bf0000" stroked="f">
                          <v:path arrowok="t"/>
                        </v:shape>
                        <v:shape id="_x0000_s1259" style="position:absolute;left:4330;top:1809;width:324;height:314" coordorigin="4330,1809" coordsize="324,314" path="m4381,1853r6,-3l4382,1852r-3,3l4377,1857r4,-4xe" fillcolor="#bf0000" stroked="f">
                          <v:path arrowok="t"/>
                        </v:shape>
                        <v:shape id="_x0000_s1258" style="position:absolute;left:4330;top:1809;width:324;height:314" coordorigin="4330,1809" coordsize="324,314" path="m4608,2074r-6,5l4601,2080r-5,3l4595,2083r-2,l4590,2084r1,l4596,2123r7,-2l4604,2078r4,-4xe" fillcolor="#bf0000" stroked="f">
                          <v:path arrowok="t"/>
                        </v:shape>
                        <v:shape id="_x0000_s1257" style="position:absolute;left:4330;top:1809;width:324;height:314" coordorigin="4330,1809" coordsize="324,314" path="m4600,2080r-7,3l4595,2083r1,l4600,2080xe" fillcolor="#bf0000" stroked="f">
                          <v:path arrowok="t"/>
                        </v:shape>
                        <v:shape id="_x0000_s1256" style="position:absolute;left:4330;top:1809;width:324;height:314" coordorigin="4330,1809" coordsize="324,314" path="m4394,1809r-7,1l4388,1850r4,-1l4394,1809xe" fillcolor="#bf0000" stroked="f">
                          <v:path arrowok="t"/>
                        </v:shape>
                        <v:shape id="_x0000_s1255" style="position:absolute;left:4330;top:1809;width:324;height:314" coordorigin="4330,1809" coordsize="324,314" path="m4600,1810r1,42l4604,1855r4,3l4612,1814r-9,-3l4600,1810xe" fillcolor="#bf0000" stroked="f">
                          <v:path arrowok="t"/>
                        </v:shape>
                        <v:shape id="_x0000_s1254" style="position:absolute;left:4330;top:1809;width:324;height:314" coordorigin="4330,1809" coordsize="324,314" path="m4615,1815r-3,-1l4608,1858r-4,-3l4601,1852r-1,-42l4594,1809r-200,l4392,1849r-4,1l4387,1810r-7,1l4375,1858r2,-1l4379,1855r3,-3l4387,1850r-3,2l4389,1850r4,l4397,1849r194,l4600,1852r-4,-1l4603,1854r3,3l4610,1862r-2,-3l4613,1867r-3,-4l4614,1871r,190l4613,2066r-3,3l4608,2073r-4,4l4608,2074r,-1l4610,2071r2,48l4615,2117r7,-4l4626,2111r7,-6l4636,2103r6,-7l4643,2092r5,-7l4649,2081r2,-8l4652,2069r2,-6l4654,1868r-2,-5l4651,1859r-2,-8l4648,1847r-5,-7l4642,1837r-6,-8l4633,1827r-7,-6l4622,1820r-7,-5xe" fillcolor="#bf0000" stroked="f">
                          <v:path arrowok="t"/>
                        </v:shape>
                        <v:shape id="_x0000_s1253" style="position:absolute;left:4330;top:1809;width:324;height:314" coordorigin="4330,1809" coordsize="324,314" path="m4612,2119r-2,-48l4608,2073r,1l4604,2078r-1,43l4612,2119xe" fillcolor="#bf0000" stroked="f">
                          <v:path arrowok="t"/>
                        </v:shape>
                        <v:shape id="_x0000_s1252" style="position:absolute;left:4330;top:1809;width:324;height:314" coordorigin="4330,1809" coordsize="324,314" path="m4596,2123r-5,-39l4392,2084r-8,-4l4387,2083r-6,-4l4375,2074r-2,-3l4373,2069r-4,-8l4370,2066r2,53l4380,2121r-1,-43l4382,2080r2,42l4390,2123r206,xe" fillcolor="#bf0000" stroked="f">
                          <v:path arrowok="t"/>
                        </v:shape>
                        <v:shape id="_x0000_s1251" style="position:absolute;left:4330;top:1809;width:324;height:314" coordorigin="4330,1809" coordsize="324,314" path="m4382,2080r-3,-2l4380,2121r4,1l4382,2080xe" fillcolor="#bf0000" stroked="f">
                          <v:path arrowok="t"/>
                        </v:shape>
                        <v:shape id="_x0000_s1250" style="position:absolute;left:4330;top:1809;width:324;height:314" coordorigin="4330,1809" coordsize="324,314" path="m4614,2061r-4,8l4613,2066r1,-5xe" fillcolor="#bf0000" stroked="f">
                          <v:path arrowok="t"/>
                        </v:shape>
                        <v:shape id="_x0000_s1249" type="#_x0000_t75" style="position:absolute;left:5866;top:1705;width:538;height:523">
                          <v:imagedata r:id="rId51" o:title=""/>
                        </v:shape>
                        <v:group id="_x0000_s1206" style="position:absolute;left:5969;top:1810;width:324;height:314" coordorigin="5969,1810" coordsize="324,314">
                          <v:shape id="_x0000_s1248" style="position:absolute;left:5969;top:1810;width:324;height:314" coordorigin="5969,1810" coordsize="324,314" path="m6252,1814r1,55l6254,1815r-2,-1xe" fillcolor="#bf0000" stroked="f">
                            <v:path arrowok="t"/>
                          </v:shape>
                          <v:shape id="_x0000_s1247" style="position:absolute;left:5969;top:1810;width:324;height:314" coordorigin="5969,1810" coordsize="324,314" path="m6026,1850r-3,2l6031,1849r-2,1l6034,1850r2,-1l6230,1849r9,3l6236,1851r6,3l6240,1852r,-42l6233,1809r-199,l6028,1810r-5,l6019,1811r-7,52l6011,1867r-1,2l6007,1815r3,248l6010,1871r1,-5l6013,1862r1,-3l6013,1862r3,-4l6018,1855r4,-3l6019,1855r7,-5xe" fillcolor="#bf0000" stroked="f">
                            <v:path arrowok="t"/>
                          </v:shape>
                          <v:shape id="_x0000_s1246" style="position:absolute;left:5969;top:1810;width:324;height:314" coordorigin="5969,1810" coordsize="324,314" path="m6022,1852r-4,3l6016,1858r6,-6xe" fillcolor="#bf0000" stroked="f">
                            <v:path arrowok="t"/>
                          </v:shape>
                          <v:shape id="_x0000_s1245" style="position:absolute;left:5969;top:1810;width:324;height:314" coordorigin="5969,1810" coordsize="324,314" path="m6014,2073r2,1l6014,2073r-3,-6l6010,2061r,2l6007,1815r-7,5l5996,1821r-6,6l5987,1829r-5,8l5980,1840r-5,7l5974,1851r-3,8l5970,1863r,6l5969,1875r,184l5970,2065r,4l5971,2073r3,8l5975,2085r5,7l5982,2096r5,7l5990,2105r6,6l6000,2113r7,4l6011,2119r,-53l6012,2069r,2l6019,2121r4,1l6019,2078r-1,-1l6014,2073xe" fillcolor="#bf0000" stroked="f">
                            <v:path arrowok="t"/>
                          </v:shape>
                          <v:shape id="_x0000_s1244" style="position:absolute;left:5969;top:1810;width:324;height:314" coordorigin="5969,1810" coordsize="324,314" path="m6011,2066r,53l6019,2121r-7,-50l6012,2069r-1,-3xe" fillcolor="#bf0000" stroked="f">
                            <v:path arrowok="t"/>
                          </v:shape>
                          <v:shape id="_x0000_s1243" style="position:absolute;left:5969;top:1810;width:324;height:314" coordorigin="5969,1810" coordsize="324,314" path="m6011,1814r-4,1l6010,1869r1,-2l6012,1863r7,-52l6011,1814xe" fillcolor="#bf0000" stroked="f">
                            <v:path arrowok="t"/>
                          </v:shape>
                          <v:shape id="_x0000_s1242" style="position:absolute;left:5969;top:1810;width:324;height:314" coordorigin="5969,1810" coordsize="324,314" path="m6229,2084r-198,l6023,2080r3,3l6022,2080r-3,-2l6018,2077r1,1l6023,2122r6,1l6235,2123r-5,-39l6229,2084xe" fillcolor="#bf0000" stroked="f">
                            <v:path arrowok="t"/>
                          </v:shape>
                          <v:shape id="_x0000_s1241" style="position:absolute;left:5969;top:1810;width:324;height:314" coordorigin="5969,1810" coordsize="324,314" path="m6242,2121r10,-2l6245,2077r-1,1l6236,2083r-2,l6232,2083r-3,1l6230,2084r5,39l6240,2122r2,-1xe" fillcolor="#bf0000" stroked="f">
                            <v:path arrowok="t"/>
                          </v:shape>
                          <v:shape id="_x0000_s1240" style="position:absolute;left:5969;top:1810;width:324;height:314" coordorigin="5969,1810" coordsize="324,314" path="m6239,2080r-7,3l6234,2083r2,l6239,2080xe" fillcolor="#bf0000" stroked="f">
                            <v:path arrowok="t"/>
                          </v:shape>
                          <v:shape id="_x0000_s1239" style="position:absolute;left:5969;top:1810;width:324;height:314" coordorigin="5969,1810" coordsize="324,314" path="m6244,1855r-4,-3l6242,1854r5,4l6245,1855r5,7l6248,1859r3,4l6252,1814r-10,-3l6240,1810r,42l6244,1855xe" fillcolor="#bf0000" stroked="f">
                            <v:path arrowok="t"/>
                          </v:shape>
                          <v:shape id="_x0000_s1238" style="position:absolute;left:5969;top:1810;width:324;height:314" coordorigin="5969,1810" coordsize="324,314" path="m6250,2071r-4,4l6247,2074r1,-1l6250,2071xe" fillcolor="#bf0000" stroked="f">
                            <v:path arrowok="t"/>
                          </v:shape>
                          <v:shape id="_x0000_s1237" style="position:absolute;left:5969;top:1810;width:324;height:314" coordorigin="5969,1810" coordsize="324,314" path="m6248,1859r4,7l6252,1867r1,4l6253,2061r-5,12l6240,2080r4,-2l6245,2077r7,42l6251,2069r1,-3l6253,2063r-1,3l6251,2069r1,50l6254,2117r9,-4l6266,2111r6,-6l6276,2103r5,-7l6283,2092r4,-7l6289,2081r3,-8l6292,2069r1,-6l6293,1868r-1,-5l6292,1859r-3,-8l6287,1847r-4,-7l6281,1837r-5,-8l6272,1827r-6,-6l6263,1820r-9,-5l6253,1869r-1,-55l6251,1863r-3,-4xe" fillcolor="#bf0000" stroked="f">
                            <v:path arrowok="t"/>
                          </v:shape>
                          <v:shape id="_x0000_s1236" style="position:absolute;left:5969;top:1810;width:324;height:314" coordorigin="5969,1810" coordsize="324,314" path="m6022,2080r4,3l6019,2078r3,2xe" fillcolor="#bf0000" stroked="f">
                            <v:path arrowok="t"/>
                          </v:shape>
                          <v:shape id="_x0000_s1235" style="position:absolute;left:5969;top:1810;width:324;height:314" coordorigin="5969,1810" coordsize="324,314" path="m6253,1871r-1,-4l6252,1866r1,5xe" fillcolor="#bf0000" stroked="f">
                            <v:path arrowok="t"/>
                          </v:shape>
                          <v:shape id="_x0000_s1234" type="#_x0000_t75" style="position:absolute;left:9302;top:1705;width:538;height:523">
                            <v:imagedata r:id="rId52" o:title=""/>
                          </v:shape>
                          <v:group id="_x0000_s1207" style="position:absolute;left:9407;top:1809;width:324;height:314" coordorigin="9407,1809" coordsize="324,314">
                            <v:shape id="_x0000_s1233" style="position:absolute;left:9407;top:1809;width:324;height:314" coordorigin="9407,1809" coordsize="324,314" path="m9455,2077r-3,-3l9457,2121r-1,-43l9455,2077xe" fillcolor="#bf0000" stroked="f">
                              <v:path arrowok="t"/>
                            </v:shape>
                            <v:shape id="_x0000_s1232" style="position:absolute;left:9407;top:1809;width:324;height:314" coordorigin="9407,1809" coordsize="324,314" path="m9408,1859r,4l9407,1869r,196l9408,2069r,4l9410,2081r3,4l9416,2092r3,4l9425,2103r2,2l9434,2111r3,2l9445,2117r4,2l9457,2121r-5,-47l9455,2077r1,1l9457,2121r3,1l9467,2123r-7,-43l9458,2079r-4,-4l9450,2071r1,2l9449,2069r-1,-3l9448,2067r-2,-6l9448,2063r-2,-7l9446,1871r2,-4l9449,1814r-4,1l9437,1820r-3,1l9427,1827r-2,2l9419,1837r-3,3l9413,1847r-3,4l9408,1859xe" fillcolor="#bf0000" stroked="f">
                              <v:path arrowok="t"/>
                            </v:shape>
                            <v:shape id="_x0000_s1231" style="position:absolute;left:9407;top:1809;width:324;height:314" coordorigin="9407,1809" coordsize="324,314" path="m9688,1863r,-1l9685,1859r3,4xe" fillcolor="#bf0000" stroked="f">
                              <v:path arrowok="t"/>
                            </v:shape>
                            <v:shape id="_x0000_s1230" style="position:absolute;left:9407;top:1809;width:324;height:314" coordorigin="9407,1809" coordsize="324,314" path="m9689,1814r1,55l9692,1815r-3,-1xe" fillcolor="#bf0000" stroked="f">
                              <v:path arrowok="t"/>
                            </v:shape>
                            <v:shape id="_x0000_s1229" style="position:absolute;left:9407;top:1809;width:324;height:314" coordorigin="9407,1809" coordsize="324,314" path="m9466,1850r4,l9473,1849r195,l9677,1852r-4,-1l9680,1855r-2,-3l9684,1858r-2,-3l9688,1862r,1l9685,1859r3,7l9690,1871r-1,-4l9689,1814r-9,-3l9677,1810r-6,-1l9472,1809r-3,40l9466,1850r-2,-40l9460,1810r,42l9456,1855r-1,l9452,1858r6,-5l9464,1850r-3,2l9466,1850xe" fillcolor="#bf0000" stroked="f">
                              <v:path arrowok="t"/>
                            </v:shape>
                            <v:shape id="_x0000_s1228" style="position:absolute;left:9407;top:1809;width:324;height:314" coordorigin="9407,1809" coordsize="324,314" path="m9450,1862r-1,1l9448,1866r2,-4xe" fillcolor="#bf0000" stroked="f">
                              <v:path arrowok="t"/>
                            </v:shape>
                            <v:shape id="_x0000_s1227" style="position:absolute;left:9407;top:1809;width:324;height:314" coordorigin="9407,1809" coordsize="324,314" path="m9446,1871r2,-5l9449,1863r1,-1l9451,1859r-1,3l9455,1855r1,l9460,1852r,-42l9457,1811r-8,3l9448,1867r-2,4xe" fillcolor="#bf0000" stroked="f">
                              <v:path arrowok="t"/>
                            </v:shape>
                            <v:shape id="_x0000_s1226" style="position:absolute;left:9407;top:1809;width:324;height:314" coordorigin="9407,1809" coordsize="324,314" path="m9448,2067r,-1l9449,2069r2,4l9448,2067xe" fillcolor="#bf0000" stroked="f">
                              <v:path arrowok="t"/>
                            </v:shape>
                            <v:shape id="_x0000_s1225" style="position:absolute;left:9407;top:1809;width:324;height:314" coordorigin="9407,1809" coordsize="324,314" path="m9673,2083r4,-3l9668,2084r3,-1l9666,2084r-197,l9461,2080r3,3l9458,2079r2,1l9467,2123r205,l9677,2122r3,-1l9678,2080r2,-2l9673,2083xe" fillcolor="#bf0000" stroked="f">
                              <v:path arrowok="t"/>
                            </v:shape>
                            <v:shape id="_x0000_s1224" style="position:absolute;left:9407;top:1809;width:324;height:314" coordorigin="9407,1809" coordsize="324,314" path="m9472,1809r-8,1l9466,1850r3,-1l9472,1809xe" fillcolor="#bf0000" stroked="f">
                              <v:path arrowok="t"/>
                            </v:shape>
                            <v:shape id="_x0000_s1223" style="position:absolute;left:9407;top:1809;width:324;height:314" coordorigin="9407,1809" coordsize="324,314" path="m9685,2073r3,-4l9689,2066r1,-3l9689,2066r-1,3l9685,2073r-1,1l9685,2073r-3,4l9680,2078r-2,2l9680,2121r9,-2l9688,2071r1,48l9692,2117r8,-4l9703,2111r7,-6l9713,2103r5,-7l9720,2092r5,-7l9726,2081r2,-8l9730,2069r,-6l9731,2057r,-183l9730,1868r,-5l9728,1859r-2,-8l9725,1847r-5,-7l9718,1837r-5,-8l9709,1827r-6,-6l9700,1820r-8,-5l9690,1869r-1,-55l9689,1867r1,4l9690,2061r-2,6l9685,2073xe" fillcolor="#bf0000" stroked="f">
                              <v:path arrowok="t"/>
                            </v:shape>
                            <v:shape id="_x0000_s1222" type="#_x0000_t75" style="position:absolute;left:9912;top:1705;width:538;height:523">
                              <v:imagedata r:id="rId53" o:title=""/>
                            </v:shape>
                            <v:group id="_x0000_s1208" style="position:absolute;left:10019;top:1809;width:324;height:314" coordorigin="10019,1809" coordsize="324,314">
                              <v:shape id="_x0000_s1221" style="position:absolute;left:10019;top:1809;width:324;height:314" coordorigin="10019,1809" coordsize="324,314" path="m10285,2123r-5,-39l10081,2084r-8,-4l10076,2083r-4,-3l10069,2078r-1,-1l10064,2073r-2,-2l10062,2069r-4,-8l10060,2066r1,53l10069,2121r-3,-47l10069,2121r4,1l10079,2123r206,xe" fillcolor="#bf0000" stroked="f">
                                <v:path arrowok="t"/>
                              </v:shape>
                              <v:shape id="_x0000_s1220" style="position:absolute;left:10019;top:1809;width:324;height:314" coordorigin="10019,1809" coordsize="324,314" path="m10072,1852r-4,3l10066,1857r6,-5xe" fillcolor="#bf0000" stroked="f">
                                <v:path arrowok="t"/>
                              </v:shape>
                              <v:shape id="_x0000_s1219" style="position:absolute;left:10019;top:1809;width:324;height:314" coordorigin="10019,1809" coordsize="324,314" path="m10064,2073r-2,-4l10062,2071r2,2l10068,2077r-4,-4xe" fillcolor="#bf0000" stroked="f">
                                <v:path arrowok="t"/>
                              </v:shape>
                              <v:shape id="_x0000_s1218" style="position:absolute;left:10019;top:1809;width:324;height:314" coordorigin="10019,1809" coordsize="324,314" path="m10062,1862r4,-5l10064,1858r5,-47l10061,1814r-4,1l10050,1820r-4,1l10039,1827r-2,2l10031,1837r-1,3l10025,1847r-1,4l10021,1859r-1,4l10019,1869r,196l10020,2069r1,4l10024,2081r1,4l10030,2092r1,4l10037,2103r2,2l10046,2111r4,2l10057,2117r4,2l10060,2066r-2,-5l10060,2063r-2,-7l10058,1871r4,-8l10060,1867r4,-8l10062,1862xe" fillcolor="#bf0000" stroked="f">
                                <v:path arrowok="t"/>
                              </v:shape>
                              <v:shape id="_x0000_s1217" style="position:absolute;left:10019;top:1809;width:324;height:314" coordorigin="10019,1809" coordsize="324,314" path="m10069,2078r-1,-1l10069,2078r3,2l10076,2083r-7,-5xe" fillcolor="#bf0000" stroked="f">
                                <v:path arrowok="t"/>
                              </v:shape>
                              <v:shape id="_x0000_s1216" style="position:absolute;left:10019;top:1809;width:324;height:314" coordorigin="10019,1809" coordsize="324,314" path="m10289,2080r-7,3l10284,2083r1,l10289,2080xe" fillcolor="#bf0000" stroked="f">
                                <v:path arrowok="t"/>
                              </v:shape>
                              <v:shape id="_x0000_s1215" style="position:absolute;left:10019;top:1809;width:324;height:314" coordorigin="10019,1809" coordsize="324,314" path="m10291,2079r-6,4l10290,2080r4,-2l10297,2074r-6,5xe" fillcolor="#bf0000" stroked="f">
                                <v:path arrowok="t"/>
                              </v:shape>
                              <v:shape id="_x0000_s1214" style="position:absolute;left:10019;top:1809;width:324;height:314" coordorigin="10019,1809" coordsize="324,314" path="m10290,1810r-7,-1l10084,1809r-6,1l10073,1810r-4,1l10064,1858r2,-1l10068,1855r4,-3l10069,1855r7,-5l10073,1852r8,-3l10079,1850r7,-1l10280,1849r9,3l10285,1851r7,3l10295,1857r5,5l10301,1863r1,3l10303,1871r-1,-4l10301,1814r-4,44l10294,1855r-4,-3l10290,1810xe" fillcolor="#bf0000" stroked="f">
                                <v:path arrowok="t"/>
                              </v:shape>
                              <v:shape id="_x0000_s1213" style="position:absolute;left:10019;top:1809;width:324;height:314" coordorigin="10019,1809" coordsize="324,314" path="m10300,2071r2,-5l10297,2073r3,-2xe" fillcolor="#bf0000" stroked="f">
                                <v:path arrowok="t"/>
                              </v:shape>
                              <v:shape id="_x0000_s1212" style="position:absolute;left:10019;top:1809;width:324;height:314" coordorigin="10019,1809" coordsize="324,314" path="m10303,1871r,190l10302,2066r-2,5l10297,2073r-3,4l10297,2074r-3,4l10290,2080r-5,3l10284,2083r-2,l10279,2084r1,l10285,2123r5,-1l10292,2121r9,-2l10301,2069r1,-3l10304,2117r9,-4l10315,2111r7,-6l10325,2103r6,-7l10333,2092r4,-7l10338,2081r4,-8l10342,2069r1,-6l10343,1868r-1,-5l10342,1859r-4,-8l10337,1847r-4,-7l10331,1837r-6,-8l10322,1827r-7,-6l10313,1820r-9,-5l10301,1814r1,53l10303,1871xe" fillcolor="#bf0000" stroked="f">
                                <v:path arrowok="t"/>
                              </v:shape>
                              <v:shape id="_x0000_s1211" style="position:absolute;left:10019;top:1809;width:324;height:314" coordorigin="10019,1809" coordsize="324,314" path="m10294,1855r3,3l10301,1814r-9,-3l10290,1810r,42l10294,1855xe" fillcolor="#bf0000" stroked="f">
                                <v:path arrowok="t"/>
                              </v:shape>
                              <v:shape id="_x0000_s1210" style="position:absolute;left:10019;top:1809;width:324;height:314" coordorigin="10019,1809" coordsize="324,314" path="m10301,2069r,50l10304,2117r-2,-51l10301,2069xe" fillcolor="#bf0000" stroked="f">
                                <v:path arrowok="t"/>
                              </v:shape>
                              <v:shape id="_x0000_s1209" style="position:absolute;left:10019;top:1809;width:324;height:314" coordorigin="10019,1809" coordsize="324,314" path="m10300,1862r-3,-3l10302,1866r-1,-3l10300,1862xe" fillcolor="#bf0000" stroked="f">
                                <v:path arrowok="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2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u</w:t>
      </w:r>
      <w:r w:rsidR="002F2B5E">
        <w:rPr>
          <w:rFonts w:ascii="Calibri" w:eastAsia="Calibri" w:hAnsi="Calibri" w:cs="Calibri"/>
          <w:sz w:val="22"/>
          <w:szCs w:val="22"/>
        </w:rPr>
        <w:t>mbers</w:t>
      </w:r>
      <w:r w:rsidR="002F2B5E"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-49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Cel</w:t>
      </w:r>
      <w:r w:rsidR="002F2B5E"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l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B2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B3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B4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B5 a</w:t>
      </w:r>
      <w:r w:rsidR="002F2B5E">
        <w:rPr>
          <w:rFonts w:ascii="Calibri" w:eastAsia="Calibri" w:hAnsi="Calibri" w:cs="Calibri"/>
          <w:sz w:val="22"/>
          <w:szCs w:val="22"/>
        </w:rPr>
        <w:t xml:space="preserve">.  </w:t>
      </w:r>
      <w:r w:rsidR="002F2B5E"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z w:val="22"/>
          <w:szCs w:val="22"/>
        </w:rPr>
        <w:t>Comma</w:t>
      </w:r>
      <w:r w:rsidR="002F2B5E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For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m</w:t>
      </w:r>
      <w:r w:rsidR="002F2B5E">
        <w:rPr>
          <w:rFonts w:ascii="Calibri" w:eastAsia="Calibri" w:hAnsi="Calibri" w:cs="Calibri"/>
          <w:sz w:val="22"/>
          <w:szCs w:val="22"/>
        </w:rPr>
        <w:t>at</w:t>
      </w:r>
    </w:p>
    <w:p w:rsidR="00807ED6" w:rsidRDefault="002F2B5E">
      <w:pPr>
        <w:spacing w:before="1"/>
        <w:ind w:left="1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 xml:space="preserve">b.  </w:t>
      </w:r>
      <w:r>
        <w:rPr>
          <w:rFonts w:ascii="Calibri" w:eastAsia="Calibri" w:hAnsi="Calibri" w:cs="Calibri"/>
          <w:spacing w:val="3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Decrease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Decimals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zero/none</w:t>
      </w: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before="20" w:line="200" w:lineRule="exact"/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Chart</w:t>
      </w:r>
    </w:p>
    <w:p w:rsidR="00807ED6" w:rsidRDefault="002F2B5E">
      <w:pPr>
        <w:spacing w:before="22" w:line="260" w:lineRule="exact"/>
        <w:ind w:left="463" w:right="6128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Retu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w w:val="99"/>
          <w:sz w:val="22"/>
          <w:szCs w:val="22"/>
        </w:rPr>
        <w:t>(</w:t>
      </w:r>
      <w:r>
        <w:rPr>
          <w:rFonts w:ascii="Calibri" w:eastAsia="Calibri" w:hAnsi="Calibri" w:cs="Calibri"/>
          <w:spacing w:val="2"/>
          <w:w w:val="99"/>
          <w:sz w:val="22"/>
          <w:szCs w:val="22"/>
        </w:rPr>
        <w:t>C</w:t>
      </w:r>
      <w:r>
        <w:rPr>
          <w:rFonts w:ascii="Calibri" w:eastAsia="Calibri" w:hAnsi="Calibri" w:cs="Calibri"/>
          <w:w w:val="99"/>
          <w:sz w:val="22"/>
          <w:szCs w:val="22"/>
        </w:rPr>
        <w:t>trl‐</w:t>
      </w:r>
      <w:r>
        <w:rPr>
          <w:rFonts w:ascii="Calibri" w:eastAsia="Calibri" w:hAnsi="Calibri" w:cs="Calibri"/>
          <w:spacing w:val="1"/>
          <w:w w:val="99"/>
          <w:sz w:val="22"/>
          <w:szCs w:val="22"/>
        </w:rPr>
        <w:t>Home)</w:t>
      </w:r>
    </w:p>
    <w:p w:rsidR="00807ED6" w:rsidRDefault="00807ED6">
      <w:pPr>
        <w:spacing w:before="20" w:line="280" w:lineRule="exact"/>
        <w:rPr>
          <w:sz w:val="28"/>
          <w:szCs w:val="28"/>
        </w:rPr>
      </w:pPr>
    </w:p>
    <w:p w:rsidR="00807ED6" w:rsidRDefault="002F2B5E">
      <w:pPr>
        <w:spacing w:before="15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Insert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tab,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Recommende</w:t>
      </w:r>
      <w:r>
        <w:rPr>
          <w:rFonts w:ascii="Calibri" w:eastAsia="Calibri" w:hAnsi="Calibri" w:cs="Calibri"/>
          <w:b/>
          <w:sz w:val="22"/>
          <w:szCs w:val="22"/>
        </w:rPr>
        <w:t>d</w:t>
      </w:r>
      <w:r>
        <w:rPr>
          <w:rFonts w:ascii="Calibri" w:eastAsia="Calibri" w:hAnsi="Calibri" w:cs="Calibri"/>
          <w:b/>
          <w:spacing w:val="-1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Ch</w:t>
      </w:r>
      <w:r>
        <w:rPr>
          <w:rFonts w:ascii="Calibri" w:eastAsia="Calibri" w:hAnsi="Calibri" w:cs="Calibri"/>
          <w:b/>
          <w:sz w:val="22"/>
          <w:szCs w:val="22"/>
        </w:rPr>
        <w:t>arts</w:t>
      </w:r>
    </w:p>
    <w:p w:rsidR="00807ED6" w:rsidRDefault="002F2B5E">
      <w:pPr>
        <w:spacing w:before="20"/>
        <w:ind w:left="12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 xml:space="preserve">.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Opens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</w:rPr>
        <w:t>I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ns</w:t>
      </w:r>
      <w:r>
        <w:rPr>
          <w:rFonts w:ascii="Calibri" w:eastAsia="Calibri" w:hAnsi="Calibri" w:cs="Calibri"/>
          <w:i/>
          <w:sz w:val="22"/>
          <w:szCs w:val="22"/>
        </w:rPr>
        <w:t>ert</w:t>
      </w:r>
      <w:r>
        <w:rPr>
          <w:rFonts w:ascii="Calibri" w:eastAsia="Calibri" w:hAnsi="Calibri" w:cs="Calibri"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</w:rPr>
        <w:t>Char</w:t>
      </w:r>
      <w:r>
        <w:rPr>
          <w:rFonts w:ascii="Calibri" w:eastAsia="Calibri" w:hAnsi="Calibri" w:cs="Calibri"/>
          <w:i/>
          <w:sz w:val="22"/>
          <w:szCs w:val="22"/>
        </w:rPr>
        <w:t>t</w:t>
      </w:r>
      <w:r>
        <w:rPr>
          <w:rFonts w:ascii="Calibri" w:eastAsia="Calibri" w:hAnsi="Calibri" w:cs="Calibri"/>
          <w:i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window</w:t>
      </w:r>
    </w:p>
    <w:p w:rsidR="00807ED6" w:rsidRDefault="00807ED6">
      <w:pPr>
        <w:spacing w:before="1"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7E335A">
      <w:pPr>
        <w:ind w:left="500"/>
        <w:rPr>
          <w:rFonts w:ascii="Calibri" w:eastAsia="Calibri" w:hAnsi="Calibri" w:cs="Calibri"/>
          <w:sz w:val="22"/>
          <w:szCs w:val="22"/>
        </w:rPr>
        <w:sectPr w:rsidR="00807ED6">
          <w:pgSz w:w="12240" w:h="15840"/>
          <w:pgMar w:top="1400" w:right="1300" w:bottom="280" w:left="1300" w:header="1030" w:footer="690" w:gutter="0"/>
          <w:cols w:space="720"/>
        </w:sectPr>
      </w:pPr>
      <w:r>
        <w:pict>
          <v:group id="_x0000_s1177" style="position:absolute;left:0;text-align:left;margin-left:70.2pt;margin-top:18.55pt;width:471.6pt;height:73.65pt;z-index:-251650560;mso-position-horizontal-relative:page" coordorigin="1404,371" coordsize="9432,1473">
            <v:group id="_x0000_s1178" style="position:absolute;left:1410;top:1839;width:9420;height:0" coordorigin="1410,1839" coordsize="9420,0">
              <v:shape id="_x0000_s1198" style="position:absolute;left:1410;top:1839;width:9420;height:0" coordorigin="1410,1839" coordsize="9420,0" path="m1410,1839r9420,e" filled="f" strokeweight=".58pt">
                <v:path arrowok="t"/>
              </v:shape>
              <v:shape id="_x0000_s1197" type="#_x0000_t75" style="position:absolute;left:1448;top:553;width:9360;height:1164">
                <v:imagedata r:id="rId54" o:title=""/>
              </v:shape>
              <v:group id="_x0000_s1179" style="position:absolute;left:1441;top:537;width:9374;height:1180" coordorigin="1441,537" coordsize="9374,1180">
                <v:shape id="_x0000_s1196" style="position:absolute;left:1441;top:537;width:9374;height:1180" coordorigin="1441,537" coordsize="9374,1180" path="m1441,1717r,-1164l1448,545r9360,l10816,537r-9375,l1441,1717xe" fillcolor="#00b04f" stroked="f">
                  <v:path arrowok="t"/>
                </v:shape>
                <v:group id="_x0000_s1180" style="position:absolute;left:1434;top:545;width:0;height:0" coordorigin="1434,545" coordsize="0,0">
                  <v:shape id="_x0000_s1195" style="position:absolute;left:1434;top:545;width:0;height:0" coordorigin="1434,545" coordsize="0,0" path="m1434,545r,e" filled="f" strokecolor="#00b04f" strokeweight=".1pt">
                    <v:path arrowok="t"/>
                  </v:shape>
                  <v:group id="_x0000_s1181" style="position:absolute;left:1434;top:537;width:9390;height:1195" coordorigin="1434,537" coordsize="9390,1195">
                    <v:shape id="_x0000_s1194" style="position:absolute;left:1434;top:537;width:9390;height:1195" coordorigin="1434,537" coordsize="9390,1195" path="m1436,1732r9380,l1448,1725r,-1172l10816,553r4,1179l10824,1725r,-1184l10820,537r-4,l10808,545r-9360,l1441,553r,1164l1441,537r-5,l1434,541r,1184l1436,1732xe" fillcolor="#00b04f" stroked="f">
                      <v:path arrowok="t"/>
                    </v:shape>
                    <v:group id="_x0000_s1182" style="position:absolute;left:1448;top:553;width:9367;height:1180" coordorigin="1448,553" coordsize="9367,1180">
                      <v:shape id="_x0000_s1193" style="position:absolute;left:1448;top:553;width:9367;height:1180" coordorigin="1448,553" coordsize="9367,1180" path="m10816,553r-8,l10808,1717r-9360,l1448,1725r9368,7l10808,1725r8,-8l10816,553xe" fillcolor="#00b04f" stroked="f">
                        <v:path arrowok="t"/>
                      </v:shape>
                      <v:shape id="_x0000_s1192" type="#_x0000_t75" style="position:absolute;left:7493;top:659;width:1114;height:1118">
                        <v:imagedata r:id="rId55" o:title=""/>
                      </v:shape>
                      <v:group id="_x0000_s1183" style="position:absolute;left:7598;top:823;width:46;height:802" coordorigin="7598,823" coordsize="46,802">
                        <v:shape id="_x0000_s1191" style="position:absolute;left:7598;top:823;width:46;height:802" coordorigin="7598,823" coordsize="46,802" path="m7644,1625r,-78l7640,1537r-1,-14l7638,1511r-2,-688l7623,841r-17,39l7600,911r-2,16l7598,1513r4,33l7612,1576r19,33l7644,1625xe" fillcolor="#bf0000" stroked="f">
                          <v:path arrowok="t"/>
                        </v:shape>
                        <v:group id="_x0000_s1184" style="position:absolute;left:7636;top:764;width:865;height:912" coordorigin="7636,764" coordsize="865,912">
                          <v:shape id="_x0000_s1190" style="position:absolute;left:7636;top:764;width:865;height:912" coordorigin="7636,764" coordsize="865,912" path="m8335,1636r-573,l7754,1636r-42,-11l7677,1602r-26,-34l7644,1547r,78l7672,1648r32,17l7740,1674r22,2l8338,1676r33,-4l8405,1661r36,-23l8470,1607r20,-37l8500,1528r1,-15l8501,926r-4,-33l8486,859r-23,-36l8432,794r-38,-20l8352,765r-16,-1l7762,764r-38,4l7685,783r-35,25l7636,823r2,688l7638,927r1,-13l7642,902r2,-12l7649,878r20,-32l7694,824r30,-14l7763,803r573,l8370,808r39,19l8438,856r18,39l8460,916r,610l8448,1565r-24,35l8390,1624r-42,11l8335,1636xe" fillcolor="#bf0000" stroked="f">
                            <v:path arrowok="t"/>
                          </v:shape>
                          <v:shape id="_x0000_s1189" type="#_x0000_t75" style="position:absolute;left:2467;top:371;width:893;height:619">
                            <v:imagedata r:id="rId56" o:title=""/>
                          </v:shape>
                          <v:group id="_x0000_s1185" style="position:absolute;left:2570;top:478;width:688;height:408" coordorigin="2570,478" coordsize="688,408">
                            <v:shape id="_x0000_s1188" style="position:absolute;left:2570;top:478;width:688;height:408" coordorigin="2570,478" coordsize="688,408" path="m2632,841r-8,-5l2620,830r-5,-6l2614,819r,58l2625,884r14,l2652,886r526,l3194,884r35,-17l3253,833r5,-21l3258,550r-8,-25l3224,493r-40,-15l2651,478r-37,10l2582,517r-10,27l2570,553r,253l2572,814r1,7l2574,830r4,7l2585,852r3,5l2600,868r8,4l2610,808r,-248l2611,554r1,-7l2614,542r5,-5l2619,532r8,-5l2633,523r7,-3l2645,519r3,-1l3182,518r4,1l3196,523r15,13l3218,556r,249l3217,809r,5l3214,823r-14,16l3180,845r-538,l2639,844r-7,-3xe" fillcolor="#bf0000" stroked="f">
                              <v:path arrowok="t"/>
                            </v:shape>
                            <v:group id="_x0000_s1186" style="position:absolute;left:2608;top:808;width:6;height:68" coordorigin="2608,808" coordsize="6,68">
                              <v:shape id="_x0000_s1187" style="position:absolute;left:2608;top:808;width:6;height:68" coordorigin="2608,808" coordsize="6,68" path="m2614,877r,-58l2612,817r-1,-5l2610,808r-2,64l2614,877xe" fillcolor="#bf0000" stroked="f">
                                <v:path arrowok="t"/>
                              </v:shape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>
        <w:pict>
          <v:group id="_x0000_s1166" style="position:absolute;left:0;text-align:left;margin-left:318pt;margin-top:-94.95pt;width:220.3pt;height:107.3pt;z-index:-251647488;mso-position-horizontal-relative:page" coordorigin="6360,-1899" coordsize="4406,2146">
            <v:shape id="_x0000_s1176" type="#_x0000_t75" style="position:absolute;left:6360;top:-1899;width:4406;height:2146">
              <v:imagedata r:id="rId57" o:title=""/>
            </v:shape>
            <v:shape id="_x0000_s1175" type="#_x0000_t75" style="position:absolute;left:6540;top:-1719;width:4050;height:1786">
              <v:imagedata r:id="rId58" o:title=""/>
            </v:shape>
            <v:group id="_x0000_s1167" style="position:absolute;left:6540;top:-1719;width:4054;height:1801" coordorigin="6540,-1719" coordsize="4054,1801">
              <v:shape id="_x0000_s1174" style="position:absolute;left:6540;top:-1719;width:4054;height:1801" coordorigin="6540,-1719" coordsize="4054,1801" path="m10594,-1719r-8,l10586,67r-4046,l6540,75r4054,7l10586,75r8,-8l10594,-1719xe" fillcolor="#00b04f" stroked="f">
                <v:path arrowok="t"/>
              </v:shape>
              <v:group id="_x0000_s1168" style="position:absolute;left:6533;top:-1733;width:4061;height:1800" coordorigin="6533,-1733" coordsize="4061,1800">
                <v:shape id="_x0000_s1173" style="position:absolute;left:6533;top:-1733;width:4061;height:1800" coordorigin="6533,-1733" coordsize="4061,1800" path="m6533,67r,-1786l6540,-1726r4046,l10594,-1733r-4061,l6533,67xe" fillcolor="#00b04f" stroked="f">
                  <v:path arrowok="t"/>
                </v:shape>
                <v:group id="_x0000_s1169" style="position:absolute;left:6526;top:-1726;width:0;height:0" coordorigin="6526,-1726" coordsize="0,0">
                  <v:shape id="_x0000_s1172" style="position:absolute;left:6526;top:-1726;width:0;height:0" coordorigin="6526,-1726" coordsize="0,0" path="m6526,-1726r,e" filled="f" strokecolor="#00b04f" strokeweight=".1pt">
                    <v:path arrowok="t"/>
                  </v:shape>
                  <v:group id="_x0000_s1170" style="position:absolute;left:6526;top:-1733;width:4076;height:1816" coordorigin="6526,-1733" coordsize="4076,1816">
                    <v:shape id="_x0000_s1171" style="position:absolute;left:6526;top:-1733;width:4076;height:1816" coordorigin="6526,-1733" coordsize="4076,1816" path="m10602,-1726r,-5l10598,-1733r-4,l10586,-1726r-4046,l6533,-1719r,1786l6533,-1733r-7,2l6526,79r7,3l10594,82,6540,75r,-1794l10594,-1719r4,1801l10602,75r,-1801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2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Click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b/>
          <w:sz w:val="22"/>
          <w:szCs w:val="22"/>
        </w:rPr>
        <w:t>K</w:t>
      </w:r>
      <w:r w:rsidR="002F2B5E"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ac</w:t>
      </w:r>
      <w:r w:rsidR="002F2B5E">
        <w:rPr>
          <w:rFonts w:ascii="Calibri" w:eastAsia="Calibri" w:hAnsi="Calibri" w:cs="Calibri"/>
          <w:sz w:val="22"/>
          <w:szCs w:val="22"/>
        </w:rPr>
        <w:t>cept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Colum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n</w:t>
      </w:r>
      <w:r w:rsidR="002F2B5E"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Chart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option</w:t>
      </w:r>
    </w:p>
    <w:p w:rsidR="00807ED6" w:rsidRDefault="00807ED6">
      <w:pPr>
        <w:spacing w:before="5" w:line="140" w:lineRule="exact"/>
        <w:rPr>
          <w:sz w:val="15"/>
          <w:szCs w:val="15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Exercise</w:t>
      </w:r>
      <w:r w:rsidRPr="00CB54F5">
        <w:rPr>
          <w:spacing w:val="-12"/>
          <w:sz w:val="22"/>
          <w:szCs w:val="22"/>
          <w:u w:color="000000"/>
        </w:rPr>
        <w:t xml:space="preserve"> 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3:</w:t>
      </w:r>
      <w:r w:rsidRPr="00CB54F5">
        <w:rPr>
          <w:spacing w:val="-7"/>
          <w:sz w:val="22"/>
          <w:szCs w:val="22"/>
          <w:u w:color="000000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Items</w:t>
      </w:r>
      <w:r w:rsidRPr="00CB54F5">
        <w:rPr>
          <w:spacing w:val="-12"/>
          <w:sz w:val="22"/>
          <w:szCs w:val="22"/>
          <w:u w:color="000000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by</w:t>
      </w:r>
      <w:r w:rsidRPr="00CB54F5">
        <w:rPr>
          <w:spacing w:val="-7"/>
          <w:sz w:val="22"/>
          <w:szCs w:val="22"/>
          <w:u w:color="000000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Quarter</w:t>
      </w:r>
    </w:p>
    <w:p w:rsidR="00807ED6" w:rsidRDefault="00807ED6">
      <w:pPr>
        <w:spacing w:before="2" w:line="140" w:lineRule="exact"/>
        <w:rPr>
          <w:sz w:val="14"/>
          <w:szCs w:val="14"/>
        </w:rPr>
      </w:pPr>
    </w:p>
    <w:p w:rsidR="00807ED6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ne</w:t>
      </w:r>
      <w:r>
        <w:rPr>
          <w:rFonts w:ascii="Calibri" w:eastAsia="Calibri" w:hAnsi="Calibri" w:cs="Calibri"/>
          <w:sz w:val="22"/>
          <w:szCs w:val="22"/>
        </w:rPr>
        <w:t>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botto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window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Items</w:t>
      </w:r>
      <w:r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b/>
          <w:sz w:val="22"/>
          <w:szCs w:val="22"/>
        </w:rPr>
        <w:t>y</w:t>
      </w:r>
      <w:r>
        <w:rPr>
          <w:rFonts w:ascii="Calibri" w:eastAsia="Calibri" w:hAnsi="Calibri" w:cs="Calibri"/>
          <w:b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Quarter.</w:t>
      </w:r>
    </w:p>
    <w:p w:rsidR="00807ED6" w:rsidRDefault="00807ED6">
      <w:pPr>
        <w:spacing w:before="1" w:line="140" w:lineRule="exact"/>
        <w:rPr>
          <w:sz w:val="14"/>
          <w:szCs w:val="14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Insert</w:t>
      </w:r>
      <w:r w:rsidRPr="00CB54F5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Row</w:t>
      </w:r>
      <w:r w:rsidRPr="00CB54F5">
        <w:rPr>
          <w:rFonts w:ascii="Calibri" w:eastAsia="Calibri" w:hAnsi="Calibri" w:cs="Calibri"/>
          <w:b/>
          <w:sz w:val="22"/>
          <w:szCs w:val="22"/>
        </w:rPr>
        <w:t>s</w:t>
      </w:r>
    </w:p>
    <w:p w:rsidR="00807ED6" w:rsidRDefault="007E335A">
      <w:pPr>
        <w:spacing w:before="22"/>
        <w:ind w:left="500"/>
        <w:rPr>
          <w:rFonts w:ascii="Calibri" w:eastAsia="Calibri" w:hAnsi="Calibri" w:cs="Calibri"/>
          <w:sz w:val="22"/>
          <w:szCs w:val="22"/>
        </w:rPr>
      </w:pPr>
      <w:r>
        <w:pict>
          <v:group id="_x0000_s1156" style="position:absolute;left:0;text-align:left;margin-left:336.3pt;margin-top:114.05pt;width:204.1pt;height:63.35pt;z-index:-251644416;mso-position-horizontal-relative:page;mso-position-vertical-relative:page" coordorigin="6726,2281" coordsize="4082,1267">
            <v:shape id="_x0000_s1165" type="#_x0000_t75" style="position:absolute;left:6750;top:2305;width:4032;height:1217">
              <v:imagedata r:id="rId59" o:title=""/>
            </v:shape>
            <v:group id="_x0000_s1157" style="position:absolute;left:6743;top:2291;width:4048;height:1231" coordorigin="6743,2291" coordsize="4048,1231">
              <v:shape id="_x0000_s1164" style="position:absolute;left:6743;top:2291;width:4048;height:1231" coordorigin="6743,2291" coordsize="4048,1231" path="m6743,3522r,-1217l6750,2298r4032,l10790,2291r-4047,l6743,3522xe" fillcolor="#00b04f" stroked="f">
                <v:path arrowok="t"/>
              </v:shape>
              <v:group id="_x0000_s1158" style="position:absolute;left:6736;top:2298;width:0;height:0" coordorigin="6736,2298" coordsize="0,0">
                <v:shape id="_x0000_s1163" style="position:absolute;left:6736;top:2298;width:0;height:0" coordorigin="6736,2298" coordsize="0,0" path="m6736,2298r,e" filled="f" strokecolor="#00b04f" strokeweight=".1pt">
                  <v:path arrowok="t"/>
                </v:shape>
                <v:group id="_x0000_s1159" style="position:absolute;left:6736;top:2291;width:4062;height:1247" coordorigin="6736,2291" coordsize="4062,1247">
                  <v:shape id="_x0000_s1162" style="position:absolute;left:6736;top:2291;width:4062;height:1247" coordorigin="6736,2291" coordsize="4062,1247" path="m10798,3530r,-1236l10790,2291r-8,7l6750,2298r-7,7l6743,3522r,-1231l6739,2291r-3,7l6736,3534r7,4l10790,3538r-4040,-8l6750,2305r4040,l10794,3538r4,-8xe" fillcolor="#00b04f" stroked="f">
                    <v:path arrowok="t"/>
                  </v:shape>
                  <v:group id="_x0000_s1160" style="position:absolute;left:6750;top:2305;width:4040;height:1232" coordorigin="6750,2305" coordsize="4040,1232">
                    <v:shape id="_x0000_s1161" style="position:absolute;left:6750;top:2305;width:4040;height:1232" coordorigin="6750,2305" coordsize="4040,1232" path="m10790,2305r-8,l10782,3522r-4032,l6750,3530r4040,8l10782,3530r8,-8l10790,2305xe" fillcolor="#00b04f" stroked="f">
                      <v:path arrowok="t"/>
                    </v:shape>
                  </v:group>
                </v:group>
              </v:group>
            </v:group>
            <w10:wrap anchorx="page" anchory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Select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Row</w:t>
      </w:r>
      <w:r w:rsidR="002F2B5E"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1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and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Ro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w</w:t>
      </w:r>
      <w:r w:rsidR="002F2B5E">
        <w:rPr>
          <w:rFonts w:ascii="Calibri" w:eastAsia="Calibri" w:hAnsi="Calibri" w:cs="Calibri"/>
          <w:i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2</w:t>
      </w:r>
    </w:p>
    <w:p w:rsidR="00807ED6" w:rsidRDefault="002F2B5E">
      <w:pPr>
        <w:tabs>
          <w:tab w:val="left" w:pos="1580"/>
        </w:tabs>
        <w:spacing w:before="21" w:line="258" w:lineRule="auto"/>
        <w:ind w:left="1580" w:right="4577" w:hanging="360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></w:t>
      </w:r>
      <w:r>
        <w:rPr>
          <w:rFonts w:ascii="Segoe MDL2 Assets" w:eastAsia="Segoe MDL2 Assets" w:hAnsi="Segoe MDL2 Assets" w:cs="Segoe MDL2 Assets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1 and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drag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to </w:t>
      </w:r>
      <w:r>
        <w:rPr>
          <w:rFonts w:ascii="Calibri" w:eastAsia="Calibri" w:hAnsi="Calibri" w:cs="Calibri"/>
          <w:spacing w:val="1"/>
          <w:sz w:val="22"/>
          <w:szCs w:val="22"/>
        </w:rPr>
        <w:t>ro</w:t>
      </w:r>
      <w:r>
        <w:rPr>
          <w:rFonts w:ascii="Calibri" w:eastAsia="Calibri" w:hAnsi="Calibri" w:cs="Calibri"/>
          <w:sz w:val="22"/>
          <w:szCs w:val="22"/>
        </w:rPr>
        <w:t>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heading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2</w:t>
      </w:r>
    </w:p>
    <w:p w:rsidR="00807ED6" w:rsidRDefault="00807ED6">
      <w:pPr>
        <w:spacing w:line="220" w:lineRule="exact"/>
        <w:rPr>
          <w:sz w:val="22"/>
          <w:szCs w:val="22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Rig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t‐cl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2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ide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selection</w:t>
      </w:r>
    </w:p>
    <w:p w:rsidR="00807ED6" w:rsidRDefault="002F2B5E">
      <w:pPr>
        <w:spacing w:before="21"/>
        <w:ind w:left="1182" w:right="6805"/>
        <w:jc w:val="center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Choos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w w:val="99"/>
          <w:sz w:val="22"/>
          <w:szCs w:val="22"/>
        </w:rPr>
        <w:t>Insert</w:t>
      </w:r>
    </w:p>
    <w:p w:rsidR="00807ED6" w:rsidRDefault="00807ED6">
      <w:pPr>
        <w:spacing w:line="200" w:lineRule="exact"/>
      </w:pPr>
    </w:p>
    <w:p w:rsidR="00807ED6" w:rsidRDefault="00807ED6">
      <w:pPr>
        <w:spacing w:before="12" w:line="200" w:lineRule="exact"/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Merged</w:t>
      </w:r>
      <w:r w:rsidRPr="00CB54F5">
        <w:rPr>
          <w:rFonts w:ascii="Calibri" w:eastAsia="Calibri" w:hAnsi="Calibri" w:cs="Calibri"/>
          <w:b/>
          <w:spacing w:val="-7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</w:rPr>
        <w:t>Title</w:t>
      </w:r>
    </w:p>
    <w:p w:rsidR="00807ED6" w:rsidRDefault="002F2B5E">
      <w:pPr>
        <w:spacing w:before="20"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A1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ty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e: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Qua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terly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Sa</w:t>
      </w:r>
      <w:r>
        <w:rPr>
          <w:rFonts w:ascii="Calibri" w:eastAsia="Calibri" w:hAnsi="Calibri" w:cs="Calibri"/>
          <w:sz w:val="22"/>
          <w:szCs w:val="22"/>
        </w:rPr>
        <w:t>les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Report</w:t>
      </w:r>
    </w:p>
    <w:p w:rsidR="00807ED6" w:rsidRDefault="00807ED6">
      <w:pPr>
        <w:spacing w:before="10" w:line="220" w:lineRule="exact"/>
        <w:rPr>
          <w:sz w:val="22"/>
          <w:szCs w:val="22"/>
        </w:rPr>
      </w:pPr>
    </w:p>
    <w:p w:rsidR="00807ED6" w:rsidRDefault="002F2B5E">
      <w:pPr>
        <w:spacing w:before="15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Select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Cells</w:t>
      </w:r>
      <w:r>
        <w:rPr>
          <w:rFonts w:ascii="Calibri" w:eastAsia="Calibri" w:hAnsi="Calibri" w:cs="Calibri"/>
          <w:i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throu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E1</w:t>
      </w:r>
    </w:p>
    <w:p w:rsidR="00807ED6" w:rsidRDefault="007E335A">
      <w:pPr>
        <w:spacing w:before="21"/>
        <w:ind w:left="1220"/>
        <w:rPr>
          <w:rFonts w:ascii="Calibri" w:eastAsia="Calibri" w:hAnsi="Calibri" w:cs="Calibri"/>
          <w:sz w:val="22"/>
          <w:szCs w:val="22"/>
        </w:rPr>
      </w:pPr>
      <w:r>
        <w:pict>
          <v:group id="_x0000_s1146" style="position:absolute;left:0;text-align:left;margin-left:336.35pt;margin-top:-62.2pt;width:204pt;height:83.6pt;z-index:-251643392;mso-position-horizontal-relative:page" coordorigin="6727,-1244" coordsize="4080,1672">
            <v:shape id="_x0000_s1155" type="#_x0000_t75" style="position:absolute;left:6751;top:-1219;width:4031;height:1624">
              <v:imagedata r:id="rId60" o:title=""/>
            </v:shape>
            <v:group id="_x0000_s1147" style="position:absolute;left:6744;top:-1234;width:4045;height:1638" coordorigin="6744,-1234" coordsize="4045,1638">
              <v:shape id="_x0000_s1154" style="position:absolute;left:6744;top:-1234;width:4045;height:1638" coordorigin="6744,-1234" coordsize="4045,1638" path="m6744,404r,-1623l6751,-1227r4031,l10789,-1234r-4045,l6744,404xe" fillcolor="#00b04f" stroked="f">
                <v:path arrowok="t"/>
              </v:shape>
              <v:group id="_x0000_s1148" style="position:absolute;left:6737;top:-1227;width:0;height:0" coordorigin="6737,-1227" coordsize="0,0">
                <v:shape id="_x0000_s1153" style="position:absolute;left:6737;top:-1227;width:0;height:0" coordorigin="6737,-1227" coordsize="0,0" path="m6737,-1227r,e" filled="f" strokecolor="#00b04f" strokeweight=".1pt">
                  <v:path arrowok="t"/>
                </v:shape>
                <v:group id="_x0000_s1149" style="position:absolute;left:6737;top:-1234;width:4060;height:1652" coordorigin="6737,-1234" coordsize="4060,1652">
                  <v:shape id="_x0000_s1152" style="position:absolute;left:6737;top:-1234;width:4060;height:1652" coordorigin="6737,-1234" coordsize="4060,1652" path="m10796,411r,-1642l10789,-1234r-7,7l6751,-1227r-7,8l6744,404r,-1638l6737,-1231r,1646l6744,419r4045,l6751,411r,-1630l10789,-1219r4,1638l10796,411xe" fillcolor="#00b04f" stroked="f">
                    <v:path arrowok="t"/>
                  </v:shape>
                  <v:group id="_x0000_s1150" style="position:absolute;left:6751;top:-1219;width:4038;height:1638" coordorigin="6751,-1219" coordsize="4038,1638">
                    <v:shape id="_x0000_s1151" style="position:absolute;left:6751;top:-1219;width:4038;height:1638" coordorigin="6751,-1219" coordsize="4038,1638" path="m10789,-1219r-7,l10782,404r-4031,l6751,411r4038,8l10782,411r7,-7l10789,-1219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 w:rsidR="002F2B5E"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Click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Merg</w:t>
      </w:r>
      <w:r w:rsidR="002F2B5E">
        <w:rPr>
          <w:rFonts w:ascii="Calibri" w:eastAsia="Calibri" w:hAnsi="Calibri" w:cs="Calibri"/>
          <w:b/>
          <w:sz w:val="22"/>
          <w:szCs w:val="22"/>
        </w:rPr>
        <w:t>e</w:t>
      </w:r>
      <w:r w:rsidR="002F2B5E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b/>
          <w:sz w:val="22"/>
          <w:szCs w:val="22"/>
        </w:rPr>
        <w:t>d</w:t>
      </w:r>
      <w:r w:rsidR="002F2B5E">
        <w:rPr>
          <w:rFonts w:ascii="Calibri" w:eastAsia="Calibri" w:hAnsi="Calibri" w:cs="Calibri"/>
          <w:b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C</w:t>
      </w:r>
      <w:r w:rsidR="002F2B5E">
        <w:rPr>
          <w:rFonts w:ascii="Calibri" w:eastAsia="Calibri" w:hAnsi="Calibri" w:cs="Calibri"/>
          <w:b/>
          <w:sz w:val="22"/>
          <w:szCs w:val="22"/>
        </w:rPr>
        <w:t>e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n</w:t>
      </w:r>
      <w:r w:rsidR="002F2B5E">
        <w:rPr>
          <w:rFonts w:ascii="Calibri" w:eastAsia="Calibri" w:hAnsi="Calibri" w:cs="Calibri"/>
          <w:b/>
          <w:sz w:val="22"/>
          <w:szCs w:val="22"/>
        </w:rPr>
        <w:t>t</w:t>
      </w:r>
      <w:r w:rsidR="002F2B5E">
        <w:rPr>
          <w:rFonts w:ascii="Calibri" w:eastAsia="Calibri" w:hAnsi="Calibri" w:cs="Calibri"/>
          <w:b/>
          <w:spacing w:val="1"/>
          <w:sz w:val="22"/>
          <w:szCs w:val="22"/>
        </w:rPr>
        <w:t>e</w:t>
      </w:r>
      <w:r w:rsidR="002F2B5E">
        <w:rPr>
          <w:rFonts w:ascii="Calibri" w:eastAsia="Calibri" w:hAnsi="Calibri" w:cs="Calibri"/>
          <w:b/>
          <w:sz w:val="22"/>
          <w:szCs w:val="22"/>
        </w:rPr>
        <w:t>r</w:t>
      </w:r>
      <w:r w:rsidR="002F2B5E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b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u</w:t>
      </w:r>
      <w:r w:rsidR="002F2B5E">
        <w:rPr>
          <w:rFonts w:ascii="Calibri" w:eastAsia="Calibri" w:hAnsi="Calibri" w:cs="Calibri"/>
          <w:sz w:val="22"/>
          <w:szCs w:val="22"/>
        </w:rPr>
        <w:t>tton</w:t>
      </w:r>
    </w:p>
    <w:p w:rsidR="00807ED6" w:rsidRDefault="00807ED6">
      <w:pPr>
        <w:spacing w:before="3" w:line="240" w:lineRule="exact"/>
        <w:rPr>
          <w:sz w:val="24"/>
          <w:szCs w:val="24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Format: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Bold,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Fill,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Border</w:t>
      </w:r>
    </w:p>
    <w:p w:rsidR="00807ED6" w:rsidRDefault="00807ED6">
      <w:pPr>
        <w:spacing w:line="200" w:lineRule="exact"/>
      </w:pPr>
    </w:p>
    <w:p w:rsidR="00807ED6" w:rsidRDefault="00807ED6">
      <w:pPr>
        <w:spacing w:before="9" w:line="200" w:lineRule="exact"/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Fill</w:t>
      </w:r>
      <w:r w:rsidRPr="00CB54F5">
        <w:rPr>
          <w:rFonts w:ascii="Calibri" w:eastAsia="Calibri" w:hAnsi="Calibri" w:cs="Calibri"/>
          <w:b/>
          <w:spacing w:val="-3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</w:rPr>
        <w:t>Handle</w:t>
      </w:r>
      <w:r w:rsidRPr="00CB54F5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pacing w:val="2"/>
          <w:sz w:val="22"/>
          <w:szCs w:val="22"/>
        </w:rPr>
        <w:t>A</w:t>
      </w:r>
      <w:r w:rsidRPr="00CB54F5">
        <w:rPr>
          <w:rFonts w:ascii="Calibri" w:eastAsia="Calibri" w:hAnsi="Calibri" w:cs="Calibri"/>
          <w:b/>
          <w:sz w:val="22"/>
          <w:szCs w:val="22"/>
        </w:rPr>
        <w:t>cr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</w:rPr>
        <w:t>o</w:t>
      </w:r>
      <w:r w:rsidRPr="00CB54F5">
        <w:rPr>
          <w:rFonts w:ascii="Calibri" w:eastAsia="Calibri" w:hAnsi="Calibri" w:cs="Calibri"/>
          <w:b/>
          <w:sz w:val="22"/>
          <w:szCs w:val="22"/>
        </w:rPr>
        <w:t>ss</w:t>
      </w:r>
    </w:p>
    <w:p w:rsidR="00807ED6" w:rsidRDefault="007E335A">
      <w:pPr>
        <w:spacing w:before="20"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pict>
          <v:group id="_x0000_s1135" style="position:absolute;left:0;text-align:left;margin-left:386.4pt;margin-top:-22.35pt;width:104pt;height:47.3pt;z-index:-251641344;mso-position-horizontal-relative:page" coordorigin="7728,-447" coordsize="2080,946">
            <v:shape id="_x0000_s1145" type="#_x0000_t75" style="position:absolute;left:7758;top:-417;width:2020;height:888">
              <v:imagedata r:id="rId24" o:title=""/>
            </v:shape>
            <v:group id="_x0000_s1136" style="position:absolute;left:7738;top:-437;width:2060;height:907" coordorigin="7738,-437" coordsize="2060,907">
              <v:shape id="_x0000_s1144" style="position:absolute;left:7738;top:-437;width:2060;height:907" coordorigin="7738,-437" coordsize="2060,907" path="m7747,471r,-888l7758,-427r2020,l9798,-437r-2060,l7747,471xe" fillcolor="#00b04f" stroked="f">
                <v:path arrowok="t"/>
              </v:shape>
              <v:group id="_x0000_s1137" style="position:absolute;left:7738;top:-437;width:2060;height:926" coordorigin="7738,-437" coordsize="2060,926">
                <v:shape id="_x0000_s1143" style="position:absolute;left:7738;top:-437;width:2060;height:926" coordorigin="7738,-437" coordsize="2060,926" path="m9798,490r,-927l9778,-427r-2020,l7747,-417r,888l7738,-437r,927l9798,490,7758,480r,-897l9787,-417r,888l9778,480r20,10xe" fillcolor="#00b04f" stroked="f">
                  <v:path arrowok="t"/>
                </v:shape>
                <v:group id="_x0000_s1138" style="position:absolute;left:7758;top:-417;width:2040;height:907" coordorigin="7758,-417" coordsize="2040,907">
                  <v:shape id="_x0000_s1142" style="position:absolute;left:7758;top:-417;width:2040;height:907" coordorigin="7758,-417" coordsize="2040,907" path="m9787,-417r-9,l9778,471r-2020,l7758,480r2040,10l9778,480r9,-9l9787,-417xe" fillcolor="#00b04f" stroked="f">
                    <v:path arrowok="t"/>
                  </v:shape>
                  <v:group id="_x0000_s1139" style="position:absolute;left:9264;top:252;width:123;height:306" coordorigin="9264,252" coordsize="123,306">
                    <v:shape id="_x0000_s1141" style="position:absolute;left:9264;top:252;width:123;height:306" coordorigin="9264,252" coordsize="123,306" path="m9330,290r-12,-18l9311,252r,84l9334,354r25,15l9387,381r-6,-52l9361,318r-17,-13l9330,290xe" fillcolor="#bf0000" stroked="f">
                      <v:path arrowok="t"/>
                    </v:shape>
                    <v:shape id="_x0000_s1140" style="position:absolute;left:9264;top:252;width:123;height:306" coordorigin="9264,252" coordsize="123,306" path="m9265,256r3,8l9278,291r14,24l9311,336r,-84l9310,246r,-5l9308,235r2,-4l9310,225r7,-21l9328,186r14,-16l9359,156r20,-11l9401,135r24,-7l9450,123r25,-3l9501,120r26,1l9553,125r24,6l9600,139r21,10l9640,161r16,14l9669,192r10,19l9684,232r,11l9679,263r-10,19l9656,298r-16,14l9621,325r-20,10l9578,342r-24,6l9528,352r-25,1l9477,353r-25,-3l9427,345r-24,-7l9381,329r6,52l9417,390r31,5l9480,398r33,l9545,396r31,-6l9606,381r28,-12l9659,354r23,-18l9700,315r15,-23l9725,265r5,-30l9728,227r-1,-8l9719,191r-12,-24l9690,145r-21,-18l9645,111,9619,98,9590,88r-30,-8l9528,76r-32,-1l9465,76r-32,4l9403,88r-29,10l9347,111r-23,16l9303,146r-17,21l9273,192r-8,28l9264,228r,18l9265,256xe" fillcolor="#bf0000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 w:rsidR="002F2B5E"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B3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de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sz w:val="22"/>
          <w:szCs w:val="22"/>
        </w:rPr>
        <w:t>ete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Qtr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</w:t>
      </w:r>
      <w:r w:rsidR="002F2B5E">
        <w:rPr>
          <w:rFonts w:ascii="Calibri" w:eastAsia="Calibri" w:hAnsi="Calibri" w:cs="Calibri"/>
          <w:sz w:val="22"/>
          <w:szCs w:val="22"/>
        </w:rPr>
        <w:t>,</w:t>
      </w:r>
      <w:r w:rsidR="002F2B5E"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ty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p</w:t>
      </w:r>
      <w:r w:rsidR="002F2B5E">
        <w:rPr>
          <w:rFonts w:ascii="Calibri" w:eastAsia="Calibri" w:hAnsi="Calibri" w:cs="Calibri"/>
          <w:sz w:val="22"/>
          <w:szCs w:val="22"/>
        </w:rPr>
        <w:t>e: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1s</w:t>
      </w:r>
      <w:r w:rsidR="002F2B5E">
        <w:rPr>
          <w:rFonts w:ascii="Calibri" w:eastAsia="Calibri" w:hAnsi="Calibri" w:cs="Calibri"/>
          <w:sz w:val="22"/>
          <w:szCs w:val="22"/>
        </w:rPr>
        <w:t>t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Qtr</w:t>
      </w:r>
    </w:p>
    <w:p w:rsidR="00807ED6" w:rsidRDefault="00807ED6">
      <w:pPr>
        <w:spacing w:before="6" w:line="200" w:lineRule="exact"/>
        <w:sectPr w:rsidR="00807ED6">
          <w:pgSz w:w="12240" w:h="15840"/>
          <w:pgMar w:top="980" w:right="1300" w:bottom="280" w:left="1300" w:header="1030" w:footer="690" w:gutter="0"/>
          <w:cols w:space="720"/>
        </w:sectPr>
      </w:pPr>
    </w:p>
    <w:p w:rsidR="00807ED6" w:rsidRDefault="002F2B5E">
      <w:pPr>
        <w:spacing w:before="39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Dra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ha</w:t>
      </w:r>
      <w:r>
        <w:rPr>
          <w:rFonts w:ascii="Calibri" w:eastAsia="Calibri" w:hAnsi="Calibri" w:cs="Calibri"/>
          <w:sz w:val="22"/>
          <w:szCs w:val="22"/>
        </w:rPr>
        <w:t>ndle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3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across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E3</w:t>
      </w:r>
    </w:p>
    <w:p w:rsidR="00807ED6" w:rsidRDefault="00807ED6">
      <w:pPr>
        <w:spacing w:line="240" w:lineRule="exact"/>
        <w:rPr>
          <w:sz w:val="24"/>
          <w:szCs w:val="24"/>
        </w:rPr>
      </w:pPr>
    </w:p>
    <w:p w:rsidR="00807ED6" w:rsidRDefault="007E335A">
      <w:pPr>
        <w:ind w:left="500"/>
        <w:rPr>
          <w:rFonts w:ascii="Calibri" w:eastAsia="Calibri" w:hAnsi="Calibri" w:cs="Calibri"/>
          <w:sz w:val="22"/>
          <w:szCs w:val="22"/>
        </w:rPr>
      </w:pPr>
      <w:r>
        <w:pict>
          <v:group id="_x0000_s1079" style="position:absolute;left:0;text-align:left;margin-left:72.3pt;margin-top:15.95pt;width:470.5pt;height:51.1pt;z-index:-251642368;mso-position-horizontal-relative:page" coordorigin="1446,319" coordsize="9410,1022">
            <v:shape id="_x0000_s1134" type="#_x0000_t75" style="position:absolute;left:1470;top:345;width:9360;height:972">
              <v:imagedata r:id="rId31" o:title=""/>
            </v:shape>
            <v:group id="_x0000_s1080" style="position:absolute;left:1463;top:329;width:9376;height:988" coordorigin="1463,329" coordsize="9376,988">
              <v:shape id="_x0000_s1133" style="position:absolute;left:1463;top:329;width:9376;height:988" coordorigin="1463,329" coordsize="9376,988" path="m1463,1317r,-972l1470,337r9360,l10838,329r-9375,l1463,1317xe" fillcolor="#00b04f" stroked="f">
                <v:path arrowok="t"/>
              </v:shape>
              <v:group id="_x0000_s1081" style="position:absolute;left:1456;top:337;width:0;height:0" coordorigin="1456,337" coordsize="0,0">
                <v:shape id="_x0000_s1132" style="position:absolute;left:1456;top:337;width:0;height:0" coordorigin="1456,337" coordsize="0,0" path="m1456,337r,e" filled="f" strokecolor="#00b04f" strokeweight=".1pt">
                  <v:path arrowok="t"/>
                </v:shape>
                <v:group id="_x0000_s1082" style="position:absolute;left:1456;top:329;width:9390;height:1002" coordorigin="1456,329" coordsize="9390,1002">
                  <v:shape id="_x0000_s1131" style="position:absolute;left:1456;top:329;width:9390;height:1002" coordorigin="1456,329" coordsize="9390,1002" path="m10846,1324r,-991l10838,329r-8,8l1470,337r-7,8l1463,1317r,-988l1459,329r-3,8l1456,1328r7,3l10838,1331r-9368,-7l1470,345r9368,l10842,1331r4,-7xe" fillcolor="#00b04f" stroked="f">
                    <v:path arrowok="t"/>
                  </v:shape>
                  <v:group id="_x0000_s1083" style="position:absolute;left:1470;top:345;width:9368;height:986" coordorigin="1470,345" coordsize="9368,986">
                    <v:shape id="_x0000_s1130" style="position:absolute;left:1470;top:345;width:9368;height:986" coordorigin="1470,345" coordsize="9368,986" path="m10838,345r-8,l10830,1317r-9360,l1470,1324r9368,7l10830,1324r8,-7l10838,345xe" fillcolor="#00b04f" stroked="f">
                      <v:path arrowok="t"/>
                    </v:shape>
                    <v:shape id="_x0000_s1129" type="#_x0000_t75" style="position:absolute;left:2856;top:739;width:1296;height:514">
                      <v:imagedata r:id="rId61" o:title=""/>
                    </v:shape>
                    <v:group id="_x0000_s1084" style="position:absolute;left:4004;top:848;width:4;height:54" coordorigin="4004,848" coordsize="4,54">
                      <v:shape id="_x0000_s1128" style="position:absolute;left:4004;top:848;width:4;height:54" coordorigin="4004,848" coordsize="4,54" path="m4004,848r2,54l4008,849r-4,-1xe" fillcolor="#bf0000" stroked="f">
                        <v:path arrowok="t"/>
                      </v:shape>
                      <v:group id="_x0000_s1085" style="position:absolute;left:2963;top:843;width:1042;height:305" coordorigin="2963,843" coordsize="1042,305">
                        <v:shape id="_x0000_s1127" style="position:absolute;left:2963;top:843;width:1042;height:305" coordorigin="2963,843" coordsize="1042,305" path="m3004,848r-4,1l2993,854r-4,1l2983,861r-2,2l2975,871r-3,2l2969,881r-1,3l2964,892r,4l2963,902r,191l2964,1097r,3l2968,1108r1,4l2972,1119r3,4l2981,1129r2,3l2989,1137r4,2l3000,1143r4,2l3004,1093r8,55l3008,1101r3,2l3012,1105r4,1l3009,1102r-3,-5l3005,1096r-1,-3l3002,1088r2,2l3002,1084r,-180l3004,899r2,-3l3011,889r-3,3l3014,888r4,-3l3024,884r960,l3990,886r5,2l4000,892r-3,-3l4001,892r3,-44l3996,845r-2,-1l3994,886r-2,l3989,885r-1,-1l3994,844r-8,-1l3026,843r-7,1l3022,884r-3,1l3016,886r-4,3l3012,845r-7,51l3004,899r,-51xe" fillcolor="#bf0000" stroked="f">
                          <v:path arrowok="t"/>
                        </v:shape>
                        <v:group id="_x0000_s1086" style="position:absolute;left:3004;top:1093;width:5;height:7" coordorigin="3004,1093" coordsize="5,7">
                          <v:shape id="_x0000_s1126" style="position:absolute;left:3004;top:1093;width:4;height:7" coordorigin="3004,1093" coordsize="4,7" path="m3008,1100r-4,-7l3005,1096r1,1l3008,1100xe" fillcolor="#bf0000" stroked="f">
                            <v:path arrowok="t"/>
                          </v:shape>
                          <v:group id="_x0000_s1087" style="position:absolute;left:3008;top:1101;width:991;height:48" coordorigin="3008,1101" coordsize="991,48">
                            <v:shape id="_x0000_s1125" style="position:absolute;left:3008;top:1101;width:991;height:48" coordorigin="3008,1101" coordsize="991,48" path="m3994,1106r-4,2l3992,1107r-3,1l3984,1109r4,-1l3983,1109r-959,l3018,1108r-6,-3l3011,1103r-3,-2l3012,1148r4,l3016,1107r3,1l3022,1149r967,l3994,1148r2,l3996,1105r4,-4l3994,1106xe" fillcolor="#bf0000" stroked="f">
                              <v:path arrowok="t"/>
                            </v:shape>
                            <v:group id="_x0000_s1088" style="position:absolute;left:3984;top:1107;width:8;height:2" coordorigin="3984,1107" coordsize="8,2">
                              <v:shape id="_x0000_s1124" style="position:absolute;left:3984;top:1107;width:8;height:2" coordorigin="3984,1107" coordsize="8,2" path="m3989,1108r3,-1l3990,1108r-6,1l3989,1108xe" fillcolor="#bf0000" stroked="f">
                                <v:path arrowok="t"/>
                              </v:shape>
                              <v:group id="_x0000_s1089" style="position:absolute;left:3996;top:1088;width:10;height:60" coordorigin="3996,1088" coordsize="10,60">
                                <v:shape id="_x0000_s1123" style="position:absolute;left:3996;top:1088;width:10;height:60" coordorigin="3996,1088" coordsize="10,60" path="m4006,1088r-2,5l4003,1096r,1l4000,1101r-4,4l3996,1148r8,-3l3997,1103r3,-2l4004,1145r,-52l4006,1088xe" fillcolor="#bf0000" stroked="f">
                                  <v:path arrowok="t"/>
                                </v:shape>
                                <v:group id="_x0000_s1090" style="position:absolute;left:3997;top:848;width:48;height:298" coordorigin="3997,848" coordsize="48,298">
                                  <v:shape id="_x0000_s1122" style="position:absolute;left:3997;top:848;width:48;height:298" coordorigin="3997,848" coordsize="48,298" path="m4042,885r-3,-5l4036,873r-3,-2l4028,863r-2,-2l4019,855r-4,-1l4008,849r-2,53l4004,848r-3,44l3997,889r4,5l4004,901r-1,-5l4006,904r,184l4004,1093r,52l4008,1143r-2,-53l4008,1143r7,-4l4019,1137r7,-5l4028,1129r5,-6l4036,1119r4,-7l4042,1108r2,-8l4044,1097r1,-7l4045,901r-1,-5l4044,893r-2,-8xe" fillcolor="#bf0000" stroked="f">
                                    <v:path arrowok="t"/>
                                  </v:shape>
                                  <v:group id="_x0000_s1091" style="position:absolute;left:4001;top:1093;width:3;height:6" coordorigin="4001,1093" coordsize="3,6">
                                    <v:shape id="_x0000_s1121" style="position:absolute;left:4001;top:1093;width:3;height:6" coordorigin="4001,1093" coordsize="3,6" path="m4003,1096r1,-3l4001,1100r2,-3l4003,1096xe" fillcolor="#bf0000" stroked="f">
                                      <v:path arrowok="t"/>
                                    </v:shape>
                                    <v:group id="_x0000_s1092" style="position:absolute;left:3988;top:844;width:6;height:42" coordorigin="3988,844" coordsize="6,42">
                                      <v:shape id="_x0000_s1120" style="position:absolute;left:3988;top:844;width:6;height:42" coordorigin="3988,844" coordsize="6,42" path="m3994,844r-6,40l3989,885r3,1l3994,886r,-42xe" fillcolor="#bf0000" stroked="f">
                                        <v:path arrowok="t"/>
                                      </v:shape>
                                      <v:group id="_x0000_s1093" style="position:absolute;left:3012;top:844;width:10;height:44" coordorigin="3012,844" coordsize="10,44">
                                        <v:shape id="_x0000_s1119" style="position:absolute;left:3012;top:844;width:10;height:44" coordorigin="3012,844" coordsize="10,44" path="m3019,844r-7,1l3012,889r4,-3l3019,885r3,-1l3019,844xe" fillcolor="#bf0000" stroked="f">
                                          <v:path arrowok="t"/>
                                        </v:shape>
                                        <v:group id="_x0000_s1094" style="position:absolute;left:3004;top:845;width:8;height:54" coordorigin="3004,845" coordsize="8,54">
                                          <v:shape id="_x0000_s1118" style="position:absolute;left:3004;top:845;width:8;height:54" coordorigin="3004,845" coordsize="8,54" path="m3004,848r,51l3005,896r7,-51l3004,848xe" fillcolor="#bf0000" stroked="f">
                                            <v:path arrowok="t"/>
                                          </v:shape>
                                          <v:group id="_x0000_s1095" style="position:absolute;left:3016;top:1107;width:6;height:42" coordorigin="3016,1107" coordsize="6,42">
                                            <v:shape id="_x0000_s1117" style="position:absolute;left:3016;top:1107;width:6;height:42" coordorigin="3016,1107" coordsize="6,42" path="m3016,1107r,41l3022,1149r-3,-41l3016,1107xe" fillcolor="#bf0000" stroked="f">
                                              <v:path arrowok="t"/>
                                            </v:shape>
                                            <v:group id="_x0000_s1096" style="position:absolute;left:3004;top:892;width:5;height:7" coordorigin="3004,892" coordsize="5,7">
                                              <v:shape id="_x0000_s1116" style="position:absolute;left:3004;top:892;width:4;height:7" coordorigin="3004,892" coordsize="4,7" path="m3006,896r-2,3l3008,892r-2,4xe" fillcolor="#bf0000" stroked="f">
                                                <v:path arrowok="t"/>
                                              </v:shape>
                                              <v:group id="_x0000_s1097" style="position:absolute;left:3004;top:1093;width:8;height:55" coordorigin="3004,1093" coordsize="8,55">
                                                <v:shape id="_x0000_s1115" style="position:absolute;left:3004;top:1093;width:8;height:55" coordorigin="3004,1093" coordsize="8,55" path="m3012,1148r-8,-55l3004,1145r8,3xe" fillcolor="#bf0000" stroked="f">
                                                  <v:path arrowok="t"/>
                                                </v:shape>
                                                <v:group id="_x0000_s1098" style="position:absolute;left:3997;top:1101;width:7;height:44" coordorigin="3997,1101" coordsize="7,44">
                                                  <v:shape id="_x0000_s1114" style="position:absolute;left:3997;top:1101;width:7;height:44" coordorigin="3997,1101" coordsize="7,44" path="m3997,1103r7,42l4000,1101r-3,2xe" fillcolor="#bf0000" stroked="f">
                                                    <v:path arrowok="t"/>
                                                  </v:shape>
                                                  <v:shape id="_x0000_s1113" type="#_x0000_t75" style="position:absolute;left:8923;top:403;width:1094;height:528">
                                                    <v:imagedata r:id="rId62" o:title=""/>
                                                  </v:shape>
                                                  <v:group id="_x0000_s1099" style="position:absolute;left:9078;top:782;width:4;height:44" coordorigin="9078,782" coordsize="4,44">
                                                    <v:shape id="_x0000_s1112" style="position:absolute;left:9078;top:782;width:4;height:44" coordorigin="9078,782" coordsize="4,44" path="m9078,782r4,44l9080,784r-2,-2xe" fillcolor="#bf0000" stroked="f">
                                                      <v:path arrowok="t"/>
                                                    </v:shape>
                                                    <v:group id="_x0000_s1100" style="position:absolute;left:9858;top:775;width:5;height:6" coordorigin="9858,775" coordsize="5,6">
                                                      <v:shape id="_x0000_s1111" style="position:absolute;left:9858;top:775;width:5;height:6" coordorigin="9858,775" coordsize="5,6" path="m9860,778r3,-3l9858,781r2,-3xe" fillcolor="#bf0000" stroked="f">
                                                        <v:path arrowok="t"/>
                                                      </v:shape>
                                                      <v:group id="_x0000_s1101" style="position:absolute;left:9028;top:514;width:841;height:313" coordorigin="9028,514" coordsize="841,313">
                                                        <v:shape id="_x0000_s1110" style="position:absolute;left:9028;top:514;width:841;height:313" coordorigin="9028,514" coordsize="841,313" path="m9067,575r1,-6l9071,563r-3,4l9073,560r-2,2l9070,514r-4,1l9059,520r-4,3l9048,527r-2,3l9041,537r-3,4l9034,548r-2,3l9029,563r-1,8l9028,769r2,7l9032,784r2,5l9038,796r2,4l9046,806r2,3l9055,814r4,3l9066,821r5,2l9068,769r3,4l9073,777r9,49l9078,782r2,2l9082,826r7,l9094,827r748,l9848,826r2,-41l9853,784r3,41l9865,823r-3,-46l9864,773r2,-4l9869,821r-1,-248l9868,761r-2,6l9863,775r-5,6l9854,784r3,-2l9850,785r-5,2l9088,787r-6,-3l9085,785r-7,-3l9074,778r3,3l9072,775r-2,-3l9067,764r,-189xe" fillcolor="#bf0000" stroked="f">
                                                          <v:path arrowok="t"/>
                                                        </v:shape>
                                                        <v:group id="_x0000_s1102" style="position:absolute;left:9070;top:509;width:838;height:312" coordorigin="9070,509" coordsize="838,312">
                                                          <v:shape id="_x0000_s1109" style="position:absolute;left:9070;top:509;width:838;height:312" coordorigin="9070,509" coordsize="838,312" path="m9082,553r9,-4l9841,549r6,1l9850,550r-3,l9853,553r4,2l9854,553r6,6l9858,556r4,4l9866,567r-2,-4l9868,573r1,248l9876,817r4,-3l9887,809r2,-3l9895,800r1,-4l9901,789r1,-5l9906,773r1,-7l9907,568r-2,-7l9902,551r-1,-3l9896,541r-1,-4l9889,530r-2,-3l9880,523r-4,-3l9869,515r-4,-1l9864,562r1,-48l9853,511r-7,-2l9086,509r-7,3l9070,514r1,48l9077,556r-3,3l9080,553r-2,2l9085,550r-3,3xe" fillcolor="#bf0000" stroked="f">
                                                            <v:path arrowok="t"/>
                                                          </v:shape>
                                                          <v:group id="_x0000_s1103" style="position:absolute;left:9848;top:784;width:7;height:42" coordorigin="9848,784" coordsize="7,42">
                                                            <v:shape id="_x0000_s1108" style="position:absolute;left:9848;top:784;width:7;height:42" coordorigin="9848,784" coordsize="7,42" path="m9850,785r-2,41l9856,825r-3,-41l9850,785xe" fillcolor="#bf0000" stroked="f">
                                                              <v:path arrowok="t"/>
                                                            </v:shape>
                                                            <v:group id="_x0000_s1104" style="position:absolute;left:9862;top:769;width:7;height:54" coordorigin="9862,769" coordsize="7,54">
                                                              <v:shape id="_x0000_s1107" style="position:absolute;left:9862;top:769;width:7;height:54" coordorigin="9862,769" coordsize="7,54" path="m9865,823r4,-2l9866,769r-2,4l9862,777r3,46xe" fillcolor="#bf0000" stroked="f">
                                                                <v:path arrowok="t"/>
                                                              </v:shape>
                                                              <v:group id="_x0000_s1105" style="position:absolute;left:9068;top:769;width:13;height:58" coordorigin="9068,769" coordsize="13,58">
                                                                <v:shape id="_x0000_s1106" style="position:absolute;left:9068;top:769;width:13;height:58" coordorigin="9068,769" coordsize="13,58" path="m9071,773r-3,-4l9071,823r11,3l9073,777r-2,-4xe" fillcolor="#bf0000" stroked="f">
                                                                  <v:path arrowok="t"/>
                                                                </v:shape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3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Center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an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B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ld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new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titles</w:t>
      </w:r>
    </w:p>
    <w:p w:rsidR="00807ED6" w:rsidRDefault="00807ED6">
      <w:pPr>
        <w:spacing w:before="1"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Default="00807ED6">
      <w:pPr>
        <w:spacing w:line="200" w:lineRule="exact"/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Total</w:t>
      </w:r>
      <w:r w:rsidRPr="00CB54F5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  <w:u w:color="000000"/>
        </w:rPr>
        <w:t>Ro</w:t>
      </w:r>
      <w:r w:rsidRPr="00CB54F5">
        <w:rPr>
          <w:rFonts w:ascii="Calibri" w:eastAsia="Calibri" w:hAnsi="Calibri" w:cs="Calibri"/>
          <w:b/>
          <w:sz w:val="22"/>
          <w:szCs w:val="22"/>
          <w:u w:color="000000"/>
        </w:rPr>
        <w:t>w</w:t>
      </w:r>
      <w:r w:rsidRPr="00CB54F5"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</w:rPr>
        <w:t>(Au</w:t>
      </w:r>
      <w:r w:rsidRPr="00CB54F5">
        <w:rPr>
          <w:rFonts w:ascii="Calibri" w:eastAsia="Calibri" w:hAnsi="Calibri" w:cs="Calibri"/>
          <w:b/>
          <w:sz w:val="22"/>
          <w:szCs w:val="22"/>
        </w:rPr>
        <w:t>t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</w:rPr>
        <w:t>oSum)</w:t>
      </w:r>
    </w:p>
    <w:p w:rsidR="00807ED6" w:rsidRDefault="002F2B5E">
      <w:pPr>
        <w:spacing w:before="20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A8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ty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e: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TAL</w:t>
      </w:r>
    </w:p>
    <w:p w:rsidR="00807ED6" w:rsidRDefault="00807ED6">
      <w:pPr>
        <w:spacing w:before="1" w:line="240" w:lineRule="exact"/>
        <w:rPr>
          <w:sz w:val="24"/>
          <w:szCs w:val="24"/>
        </w:rPr>
      </w:pPr>
    </w:p>
    <w:p w:rsidR="00807ED6" w:rsidRDefault="002F2B5E">
      <w:pPr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8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Click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Aut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Sum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button</w:t>
      </w:r>
    </w:p>
    <w:p w:rsidR="00807ED6" w:rsidRDefault="002F2B5E">
      <w:pPr>
        <w:spacing w:before="22"/>
        <w:ind w:left="1220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=SUM(B4:B7)</w:t>
      </w:r>
    </w:p>
    <w:p w:rsidR="00807ED6" w:rsidRDefault="002F2B5E">
      <w:pPr>
        <w:spacing w:before="22" w:line="260" w:lineRule="exact"/>
        <w:ind w:left="1220" w:right="-55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Pres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che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accep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(2079)</w:t>
      </w:r>
    </w:p>
    <w:p w:rsidR="00807ED6" w:rsidRDefault="002F2B5E">
      <w:pPr>
        <w:spacing w:before="23" w:line="259" w:lineRule="auto"/>
        <w:ind w:left="108" w:right="669" w:hanging="108"/>
        <w:rPr>
          <w:rFonts w:ascii="Calibri" w:eastAsia="Calibri" w:hAnsi="Calibri" w:cs="Calibri"/>
          <w:sz w:val="18"/>
          <w:szCs w:val="18"/>
        </w:rPr>
        <w:sectPr w:rsidR="00807ED6">
          <w:type w:val="continuous"/>
          <w:pgSz w:w="12240" w:h="15840"/>
          <w:pgMar w:top="1480" w:right="1300" w:bottom="280" w:left="1300" w:header="720" w:footer="720" w:gutter="0"/>
          <w:cols w:num="2" w:space="720" w:equalWidth="0">
            <w:col w:w="5682" w:space="313"/>
            <w:col w:w="3645"/>
          </w:cols>
        </w:sectPr>
      </w:pPr>
      <w:r>
        <w:br w:type="column"/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The</w:t>
      </w:r>
      <w:r>
        <w:rPr>
          <w:rFonts w:ascii="Calibri" w:eastAsia="Calibri" w:hAnsi="Calibri" w:cs="Calibri"/>
          <w:i/>
          <w:color w:val="75923B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i/>
          <w:color w:val="75923B"/>
          <w:sz w:val="18"/>
          <w:szCs w:val="18"/>
        </w:rPr>
        <w:t>Fill Handle</w:t>
      </w:r>
      <w:r>
        <w:rPr>
          <w:rFonts w:ascii="Calibri" w:eastAsia="Calibri" w:hAnsi="Calibri" w:cs="Calibri"/>
          <w:b/>
          <w:i/>
          <w:color w:val="75923B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pacing w:val="-2"/>
          <w:sz w:val="18"/>
          <w:szCs w:val="18"/>
        </w:rPr>
        <w:t>i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s</w:t>
      </w:r>
      <w:r>
        <w:rPr>
          <w:rFonts w:ascii="Calibri" w:eastAsia="Calibri" w:hAnsi="Calibri" w:cs="Calibri"/>
          <w:i/>
          <w:color w:val="75923B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the</w:t>
      </w:r>
      <w:r>
        <w:rPr>
          <w:rFonts w:ascii="Calibri" w:eastAsia="Calibri" w:hAnsi="Calibri" w:cs="Calibri"/>
          <w:i/>
          <w:color w:val="75923B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s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m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all</w:t>
      </w:r>
      <w:r>
        <w:rPr>
          <w:rFonts w:ascii="Calibri" w:eastAsia="Calibri" w:hAnsi="Calibri" w:cs="Calibri"/>
          <w:i/>
          <w:color w:val="75923B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square</w:t>
      </w:r>
      <w:r>
        <w:rPr>
          <w:rFonts w:ascii="Calibri" w:eastAsia="Calibri" w:hAnsi="Calibri" w:cs="Calibri"/>
          <w:i/>
          <w:color w:val="75923B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in</w:t>
      </w:r>
      <w:r>
        <w:rPr>
          <w:rFonts w:ascii="Calibri" w:eastAsia="Calibri" w:hAnsi="Calibri" w:cs="Calibri"/>
          <w:i/>
          <w:color w:val="75923B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the bottom</w:t>
      </w:r>
      <w:r>
        <w:rPr>
          <w:rFonts w:ascii="Calibri" w:eastAsia="Calibri" w:hAnsi="Calibri" w:cs="Calibri"/>
          <w:i/>
          <w:color w:val="75923B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right</w:t>
      </w:r>
      <w:r>
        <w:rPr>
          <w:rFonts w:ascii="Calibri" w:eastAsia="Calibri" w:hAnsi="Calibri" w:cs="Calibri"/>
          <w:i/>
          <w:color w:val="75923B"/>
          <w:spacing w:val="-2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co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r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n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e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r</w:t>
      </w:r>
      <w:r>
        <w:rPr>
          <w:rFonts w:ascii="Calibri" w:eastAsia="Calibri" w:hAnsi="Calibri" w:cs="Calibri"/>
          <w:i/>
          <w:color w:val="75923B"/>
          <w:spacing w:val="-4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of a</w:t>
      </w:r>
      <w:r>
        <w:rPr>
          <w:rFonts w:ascii="Calibri" w:eastAsia="Calibri" w:hAnsi="Calibri" w:cs="Calibri"/>
          <w:i/>
          <w:color w:val="75923B"/>
          <w:spacing w:val="-1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s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e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l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e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ct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e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d</w:t>
      </w:r>
      <w:r>
        <w:rPr>
          <w:rFonts w:ascii="Calibri" w:eastAsia="Calibri" w:hAnsi="Calibri" w:cs="Calibri"/>
          <w:i/>
          <w:color w:val="75923B"/>
          <w:spacing w:val="-6"/>
          <w:sz w:val="18"/>
          <w:szCs w:val="18"/>
        </w:rPr>
        <w:t xml:space="preserve"> 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c</w:t>
      </w:r>
      <w:r>
        <w:rPr>
          <w:rFonts w:ascii="Calibri" w:eastAsia="Calibri" w:hAnsi="Calibri" w:cs="Calibri"/>
          <w:i/>
          <w:color w:val="75923B"/>
          <w:spacing w:val="1"/>
          <w:sz w:val="18"/>
          <w:szCs w:val="18"/>
        </w:rPr>
        <w:t>e</w:t>
      </w:r>
      <w:r>
        <w:rPr>
          <w:rFonts w:ascii="Calibri" w:eastAsia="Calibri" w:hAnsi="Calibri" w:cs="Calibri"/>
          <w:i/>
          <w:color w:val="75923B"/>
          <w:sz w:val="18"/>
          <w:szCs w:val="18"/>
        </w:rPr>
        <w:t>ll.</w:t>
      </w:r>
    </w:p>
    <w:p w:rsidR="00807ED6" w:rsidRDefault="00807ED6">
      <w:pPr>
        <w:spacing w:before="10" w:line="220" w:lineRule="exact"/>
        <w:rPr>
          <w:sz w:val="22"/>
          <w:szCs w:val="22"/>
        </w:rPr>
      </w:pPr>
    </w:p>
    <w:p w:rsidR="00807ED6" w:rsidRDefault="007E335A">
      <w:pPr>
        <w:spacing w:before="15"/>
        <w:ind w:left="500"/>
        <w:rPr>
          <w:rFonts w:ascii="Calibri" w:eastAsia="Calibri" w:hAnsi="Calibri" w:cs="Calibri"/>
          <w:sz w:val="22"/>
          <w:szCs w:val="22"/>
        </w:rPr>
        <w:sectPr w:rsidR="00807ED6">
          <w:type w:val="continuous"/>
          <w:pgSz w:w="12240" w:h="15840"/>
          <w:pgMar w:top="1480" w:right="1300" w:bottom="280" w:left="1300" w:header="720" w:footer="720" w:gutter="0"/>
          <w:cols w:space="720"/>
        </w:sectPr>
      </w:pPr>
      <w:r>
        <w:pict>
          <v:group id="_x0000_s1069" style="position:absolute;left:0;text-align:left;margin-left:167.75pt;margin-top:14.8pt;width:270.25pt;height:147.1pt;z-index:-251645440;mso-position-horizontal-relative:page" coordorigin="3355,296" coordsize="5405,2942">
            <v:shape id="_x0000_s1078" type="#_x0000_t75" style="position:absolute;left:3355;top:296;width:5405;height:2942">
              <v:imagedata r:id="rId63" o:title=""/>
            </v:shape>
            <v:group id="_x0000_s1070" style="position:absolute;left:3530;top:464;width:5056;height:2593" coordorigin="3530,464" coordsize="5056,2593">
              <v:shape id="_x0000_s1077" style="position:absolute;left:3530;top:464;width:5056;height:2593" coordorigin="3530,464" coordsize="5056,2593" path="m3530,3058r,-2579l3538,472r5041,l8586,464r-5056,l3530,3058xe" fillcolor="#00b04f" stroked="f">
                <v:path arrowok="t"/>
              </v:shape>
              <v:group id="_x0000_s1071" style="position:absolute;left:3522;top:472;width:0;height:0" coordorigin="3522,472" coordsize="0,0">
                <v:shape id="_x0000_s1076" style="position:absolute;left:3522;top:472;width:0;height:0" coordorigin="3522,472" coordsize="0,0" path="m3522,472r,e" filled="f" strokecolor="#00b04f" strokeweight=".1pt">
                  <v:path arrowok="t"/>
                </v:shape>
                <v:group id="_x0000_s1072" style="position:absolute;left:3522;top:464;width:5071;height:2609" coordorigin="3522,464" coordsize="5071,2609">
                  <v:shape id="_x0000_s1075" style="position:absolute;left:3522;top:464;width:5071;height:2609" coordorigin="3522,464" coordsize="5071,2609" path="m3526,3073r5060,l3538,3066r,-2587l8586,479r5,2594l8593,3066r,-2599l8591,464r-5,l8579,472r-5041,l3530,479r,2579l3530,464r-4,l3522,467r,2599l3526,3073xe" fillcolor="#00b04f" stroked="f">
                    <v:path arrowok="t"/>
                  </v:shape>
                  <v:group id="_x0000_s1073" style="position:absolute;left:3538;top:479;width:5048;height:2594" coordorigin="3538,479" coordsize="5048,2594">
                    <v:shape id="_x0000_s1074" style="position:absolute;left:3538;top:479;width:5048;height:2594" coordorigin="3538,479" coordsize="5048,2594" path="m8586,479r-7,l8579,3058r-5041,l3538,3066r5048,7l8579,3066r7,-8l8586,479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3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Dra</w:t>
      </w:r>
      <w:r w:rsidR="002F2B5E">
        <w:rPr>
          <w:rFonts w:ascii="Calibri" w:eastAsia="Calibri" w:hAnsi="Calibri" w:cs="Calibri"/>
          <w:sz w:val="22"/>
          <w:szCs w:val="22"/>
        </w:rPr>
        <w:t>g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</w:rPr>
        <w:t>Fill</w:t>
      </w:r>
      <w:r w:rsidR="002F2B5E">
        <w:rPr>
          <w:rFonts w:ascii="Calibri" w:eastAsia="Calibri" w:hAnsi="Calibri" w:cs="Calibri"/>
          <w:i/>
          <w:spacing w:val="-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</w:rPr>
        <w:t>hand</w:t>
      </w:r>
      <w:r w:rsidR="002F2B5E">
        <w:rPr>
          <w:rFonts w:ascii="Calibri" w:eastAsia="Calibri" w:hAnsi="Calibri" w:cs="Calibri"/>
          <w:i/>
          <w:spacing w:val="1"/>
          <w:sz w:val="22"/>
          <w:szCs w:val="22"/>
        </w:rPr>
        <w:t>l</w:t>
      </w:r>
      <w:r w:rsidR="002F2B5E">
        <w:rPr>
          <w:rFonts w:ascii="Calibri" w:eastAsia="Calibri" w:hAnsi="Calibri" w:cs="Calibri"/>
          <w:i/>
          <w:sz w:val="22"/>
          <w:szCs w:val="22"/>
        </w:rPr>
        <w:t>e</w:t>
      </w:r>
      <w:r w:rsidR="002F2B5E">
        <w:rPr>
          <w:rFonts w:ascii="Calibri" w:eastAsia="Calibri" w:hAnsi="Calibri" w:cs="Calibri"/>
          <w:i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in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-49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 w:rsidR="002F2B5E"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</w:t>
      </w:r>
      <w:r w:rsidR="002F2B5E">
        <w:rPr>
          <w:rFonts w:ascii="Calibri" w:eastAsia="Calibri" w:hAnsi="Calibri" w:cs="Calibri"/>
          <w:sz w:val="22"/>
          <w:szCs w:val="22"/>
        </w:rPr>
        <w:t>8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Cel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l</w:t>
      </w:r>
      <w:r w:rsidR="002F2B5E">
        <w:rPr>
          <w:rFonts w:ascii="Calibri" w:eastAsia="Calibri" w:hAnsi="Calibri" w:cs="Calibri"/>
          <w:i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E8 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fill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n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th</w:t>
      </w:r>
      <w:r w:rsidR="002F2B5E">
        <w:rPr>
          <w:rFonts w:ascii="Calibri" w:eastAsia="Calibri" w:hAnsi="Calibri" w:cs="Calibri"/>
          <w:sz w:val="22"/>
          <w:szCs w:val="22"/>
        </w:rPr>
        <w:t>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"sum"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pattern</w:t>
      </w:r>
      <w:r w:rsidR="002F2B5E"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fo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each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qu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a</w:t>
      </w:r>
      <w:r w:rsidR="002F2B5E">
        <w:rPr>
          <w:rFonts w:ascii="Calibri" w:eastAsia="Calibri" w:hAnsi="Calibri" w:cs="Calibri"/>
          <w:sz w:val="22"/>
          <w:szCs w:val="22"/>
        </w:rPr>
        <w:t>rter</w:t>
      </w:r>
    </w:p>
    <w:p w:rsidR="00807ED6" w:rsidRDefault="00807ED6">
      <w:pPr>
        <w:spacing w:before="5" w:line="140" w:lineRule="exact"/>
        <w:rPr>
          <w:sz w:val="15"/>
          <w:szCs w:val="15"/>
        </w:rPr>
      </w:pPr>
    </w:p>
    <w:p w:rsidR="00CB54F5" w:rsidRPr="00CB54F5" w:rsidRDefault="007E335A" w:rsidP="00CB54F5">
      <w:pPr>
        <w:tabs>
          <w:tab w:val="left" w:pos="2730"/>
        </w:tabs>
        <w:spacing w:line="200" w:lineRule="exact"/>
      </w:pPr>
      <w:r>
        <w:pict>
          <v:shape id="_x0000_s1922" type="#_x0000_t202" style="position:absolute;margin-left:71pt;margin-top:58.85pt;width:109.75pt;height:13pt;z-index:-251635200;mso-position-horizontal-relative:page;mso-position-vertical-relative:page" filled="f" stroked="f">
            <v:textbox inset="0,0,0,0">
              <w:txbxContent>
                <w:p w:rsidR="00CB54F5" w:rsidRPr="00CB54F5" w:rsidRDefault="00CB54F5" w:rsidP="00CB54F5">
                  <w:pPr>
                    <w:spacing w:line="240" w:lineRule="exact"/>
                    <w:ind w:left="20" w:right="-33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 w:rsidRPr="00CB54F5">
                    <w:rPr>
                      <w:rFonts w:ascii="Calibri" w:eastAsia="Calibri" w:hAnsi="Calibri" w:cs="Calibri"/>
                      <w:b/>
                      <w:position w:val="1"/>
                      <w:sz w:val="22"/>
                      <w:szCs w:val="22"/>
                      <w:u w:color="000000"/>
                    </w:rPr>
                    <w:t>Exercise</w:t>
                  </w:r>
                  <w:r w:rsidRPr="00CB54F5">
                    <w:rPr>
                      <w:spacing w:val="-12"/>
                      <w:position w:val="1"/>
                      <w:sz w:val="22"/>
                      <w:szCs w:val="22"/>
                      <w:u w:color="000000"/>
                    </w:rPr>
                    <w:t xml:space="preserve"> </w:t>
                  </w:r>
                  <w:r w:rsidRPr="00CB54F5"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22"/>
                      <w:szCs w:val="22"/>
                      <w:u w:color="000000"/>
                    </w:rPr>
                    <w:t>4:</w:t>
                  </w:r>
                  <w:r w:rsidRPr="00CB54F5">
                    <w:rPr>
                      <w:spacing w:val="-7"/>
                      <w:position w:val="1"/>
                      <w:sz w:val="22"/>
                      <w:szCs w:val="22"/>
                      <w:u w:color="000000"/>
                    </w:rPr>
                    <w:t xml:space="preserve"> </w:t>
                  </w:r>
                  <w:r w:rsidRPr="00CB54F5"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22"/>
                      <w:szCs w:val="22"/>
                      <w:u w:color="000000"/>
                    </w:rPr>
                    <w:t>Sales</w:t>
                  </w:r>
                  <w:r w:rsidRPr="00CB54F5">
                    <w:rPr>
                      <w:spacing w:val="-11"/>
                      <w:position w:val="1"/>
                      <w:sz w:val="22"/>
                      <w:szCs w:val="22"/>
                      <w:u w:color="000000"/>
                    </w:rPr>
                    <w:t xml:space="preserve"> </w:t>
                  </w:r>
                  <w:r w:rsidRPr="00CB54F5">
                    <w:rPr>
                      <w:rFonts w:ascii="Calibri" w:eastAsia="Calibri" w:hAnsi="Calibri" w:cs="Calibri"/>
                      <w:b/>
                      <w:spacing w:val="1"/>
                      <w:position w:val="1"/>
                      <w:sz w:val="22"/>
                      <w:szCs w:val="22"/>
                      <w:u w:color="000000"/>
                    </w:rPr>
                    <w:t>Report</w:t>
                  </w:r>
                </w:p>
              </w:txbxContent>
            </v:textbox>
            <w10:wrap anchorx="page" anchory="page"/>
          </v:shape>
        </w:pict>
      </w:r>
      <w:r w:rsidR="00CB54F5">
        <w:tab/>
      </w:r>
    </w:p>
    <w:p w:rsidR="00807ED6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Turn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ne</w:t>
      </w:r>
      <w:r>
        <w:rPr>
          <w:rFonts w:ascii="Calibri" w:eastAsia="Calibri" w:hAnsi="Calibri" w:cs="Calibri"/>
          <w:sz w:val="22"/>
          <w:szCs w:val="22"/>
        </w:rPr>
        <w:t>xt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worksheet</w:t>
      </w:r>
      <w:r>
        <w:rPr>
          <w:rFonts w:ascii="Calibri" w:eastAsia="Calibri" w:hAnsi="Calibri" w:cs="Calibri"/>
          <w:spacing w:val="-10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botto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f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window</w:t>
      </w:r>
      <w:r>
        <w:rPr>
          <w:rFonts w:ascii="Calibri" w:eastAsia="Calibri" w:hAnsi="Calibri" w:cs="Calibri"/>
          <w:sz w:val="22"/>
          <w:szCs w:val="22"/>
        </w:rPr>
        <w:t>,</w:t>
      </w:r>
      <w:r>
        <w:rPr>
          <w:rFonts w:ascii="Calibri" w:eastAsia="Calibri" w:hAnsi="Calibri" w:cs="Calibri"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z w:val="22"/>
          <w:szCs w:val="22"/>
        </w:rPr>
        <w:t>Sales</w:t>
      </w:r>
      <w:r>
        <w:rPr>
          <w:rFonts w:ascii="Calibri" w:eastAsia="Calibri" w:hAnsi="Calibri" w:cs="Calibri"/>
          <w:b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epo</w:t>
      </w:r>
      <w:r>
        <w:rPr>
          <w:rFonts w:ascii="Calibri" w:eastAsia="Calibri" w:hAnsi="Calibri" w:cs="Calibri"/>
          <w:b/>
          <w:spacing w:val="1"/>
          <w:sz w:val="22"/>
          <w:szCs w:val="22"/>
        </w:rPr>
        <w:t>r</w:t>
      </w:r>
      <w:r>
        <w:rPr>
          <w:rFonts w:ascii="Calibri" w:eastAsia="Calibri" w:hAnsi="Calibri" w:cs="Calibri"/>
          <w:b/>
          <w:sz w:val="22"/>
          <w:szCs w:val="22"/>
        </w:rPr>
        <w:t>t.</w:t>
      </w:r>
    </w:p>
    <w:p w:rsidR="00807ED6" w:rsidRDefault="00807ED6">
      <w:pPr>
        <w:spacing w:before="1" w:line="140" w:lineRule="exact"/>
        <w:rPr>
          <w:sz w:val="14"/>
          <w:szCs w:val="14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Format</w:t>
      </w:r>
    </w:p>
    <w:p w:rsidR="00807ED6" w:rsidRDefault="007E335A">
      <w:pPr>
        <w:spacing w:before="22"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pict>
          <v:group id="_x0000_s1059" style="position:absolute;left:0;text-align:left;margin-left:307.8pt;margin-top:114.6pt;width:232.85pt;height:95.2pt;z-index:-251640320;mso-position-horizontal-relative:page;mso-position-vertical-relative:page" coordorigin="6156,2292" coordsize="4657,1904">
            <v:shape id="_x0000_s1068" type="#_x0000_t75" style="position:absolute;left:6180;top:2317;width:4608;height:1854">
              <v:imagedata r:id="rId64" o:title=""/>
            </v:shape>
            <v:group id="_x0000_s1060" style="position:absolute;left:6173;top:2302;width:4622;height:1870" coordorigin="6173,2302" coordsize="4622,1870">
              <v:shape id="_x0000_s1067" style="position:absolute;left:6173;top:2302;width:4622;height:1870" coordorigin="6173,2302" coordsize="4622,1870" path="m6173,4171r,-1854l6180,2310r4608,l10795,2302r-4622,l6173,4171xe" fillcolor="#00b04f" stroked="f">
                <v:path arrowok="t"/>
              </v:shape>
              <v:group id="_x0000_s1061" style="position:absolute;left:6166;top:2310;width:0;height:0" coordorigin="6166,2310" coordsize="0,0">
                <v:shape id="_x0000_s1066" style="position:absolute;left:6166;top:2310;width:0;height:0" coordorigin="6166,2310" coordsize="0,0" path="m6166,2310r,e" filled="f" strokecolor="#00b04f" strokeweight=".1pt">
                  <v:path arrowok="t"/>
                </v:shape>
                <v:group id="_x0000_s1062" style="position:absolute;left:6166;top:2302;width:4637;height:1884" coordorigin="6166,2302" coordsize="4637,1884">
                  <v:shape id="_x0000_s1065" style="position:absolute;left:6166;top:2302;width:4637;height:1884" coordorigin="6166,2302" coordsize="4637,1884" path="m10802,4178r,-1873l10800,2302r-5,l10788,2310r-4608,l6173,2317r,1854l6173,2302r-7,3l6166,4183r7,3l10795,4186r-4615,-8l6180,2317r4615,l10800,4186r2,-3l10802,4178xe" fillcolor="#00b04f" stroked="f">
                    <v:path arrowok="t"/>
                  </v:shape>
                  <v:group id="_x0000_s1063" style="position:absolute;left:6180;top:2317;width:4615;height:1868" coordorigin="6180,2317" coordsize="4615,1868">
                    <v:shape id="_x0000_s1064" style="position:absolute;left:6180;top:2317;width:4615;height:1868" coordorigin="6180,2317" coordsize="4615,1868" path="m10795,2317r-7,l10788,4171r-4608,l6180,4178r4615,8l10788,4178r7,-7l10795,2317xe" fillcolor="#00b04f" stroked="f">
                      <v:path arrowok="t"/>
                    </v:shape>
                  </v:group>
                </v:group>
              </v:group>
            </v:group>
            <w10:wrap anchorx="page" anchory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1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Row</w:t>
      </w:r>
      <w:r w:rsidR="002F2B5E"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1 ‐&gt;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Bold</w:t>
      </w:r>
    </w:p>
    <w:p w:rsidR="00807ED6" w:rsidRDefault="00807ED6">
      <w:pPr>
        <w:spacing w:before="20" w:line="280" w:lineRule="exact"/>
        <w:rPr>
          <w:sz w:val="28"/>
          <w:szCs w:val="28"/>
        </w:rPr>
      </w:pPr>
    </w:p>
    <w:p w:rsidR="00807ED6" w:rsidRDefault="002F2B5E">
      <w:pPr>
        <w:spacing w:before="15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  <w:r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Accou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n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($)</w:t>
      </w:r>
    </w:p>
    <w:p w:rsidR="00807ED6" w:rsidRDefault="00807ED6">
      <w:pPr>
        <w:spacing w:before="1" w:line="100" w:lineRule="exact"/>
        <w:rPr>
          <w:sz w:val="11"/>
          <w:szCs w:val="11"/>
        </w:rPr>
      </w:pPr>
    </w:p>
    <w:p w:rsidR="00807ED6" w:rsidRDefault="00807ED6">
      <w:pPr>
        <w:spacing w:line="200" w:lineRule="exact"/>
      </w:pPr>
    </w:p>
    <w:p w:rsidR="00807ED6" w:rsidRDefault="002F2B5E">
      <w:pPr>
        <w:spacing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Column</w:t>
      </w:r>
      <w:r>
        <w:rPr>
          <w:rFonts w:ascii="Calibri" w:eastAsia="Calibri" w:hAnsi="Calibri" w:cs="Calibri"/>
          <w:i/>
          <w:spacing w:val="-8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‐</w:t>
      </w:r>
      <w:r>
        <w:rPr>
          <w:rFonts w:ascii="Calibri" w:eastAsia="Calibri" w:hAnsi="Calibri" w:cs="Calibri"/>
          <w:sz w:val="22"/>
          <w:szCs w:val="22"/>
        </w:rPr>
        <w:t>&gt;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Centered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Ali</w:t>
      </w:r>
      <w:r>
        <w:rPr>
          <w:rFonts w:ascii="Calibri" w:eastAsia="Calibri" w:hAnsi="Calibri" w:cs="Calibri"/>
          <w:spacing w:val="1"/>
          <w:sz w:val="22"/>
          <w:szCs w:val="22"/>
        </w:rPr>
        <w:t>g</w:t>
      </w:r>
      <w:r>
        <w:rPr>
          <w:rFonts w:ascii="Calibri" w:eastAsia="Calibri" w:hAnsi="Calibri" w:cs="Calibri"/>
          <w:sz w:val="22"/>
          <w:szCs w:val="22"/>
        </w:rPr>
        <w:t>ned</w:t>
      </w:r>
    </w:p>
    <w:p w:rsidR="00807ED6" w:rsidRDefault="00807ED6">
      <w:pPr>
        <w:spacing w:line="300" w:lineRule="exact"/>
        <w:rPr>
          <w:sz w:val="30"/>
          <w:szCs w:val="30"/>
        </w:rPr>
      </w:pPr>
    </w:p>
    <w:p w:rsidR="00807ED6" w:rsidRDefault="002F2B5E">
      <w:pPr>
        <w:spacing w:before="15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5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‐&gt;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Righ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Aligned</w:t>
      </w:r>
    </w:p>
    <w:p w:rsidR="00807ED6" w:rsidRDefault="00807ED6">
      <w:pPr>
        <w:spacing w:line="200" w:lineRule="exact"/>
      </w:pPr>
    </w:p>
    <w:p w:rsidR="00807ED6" w:rsidRDefault="00807ED6">
      <w:pPr>
        <w:spacing w:before="11" w:line="220" w:lineRule="exact"/>
        <w:rPr>
          <w:sz w:val="22"/>
          <w:szCs w:val="22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z w:val="22"/>
          <w:szCs w:val="22"/>
        </w:rPr>
        <w:t>Math</w:t>
      </w:r>
    </w:p>
    <w:p w:rsidR="00807ED6" w:rsidRDefault="002F2B5E" w:rsidP="00642441">
      <w:pPr>
        <w:spacing w:before="20"/>
        <w:ind w:left="14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Total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eac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line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item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wil</w:t>
      </w:r>
      <w:r>
        <w:rPr>
          <w:rFonts w:ascii="Calibri" w:eastAsia="Calibri" w:hAnsi="Calibri" w:cs="Calibri"/>
          <w:sz w:val="22"/>
          <w:szCs w:val="22"/>
        </w:rPr>
        <w:t>l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be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Price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ti</w:t>
      </w:r>
      <w:r>
        <w:rPr>
          <w:rFonts w:ascii="Calibri" w:eastAsia="Calibri" w:hAnsi="Calibri" w:cs="Calibri"/>
          <w:spacing w:val="1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es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Qu</w:t>
      </w:r>
      <w:r>
        <w:rPr>
          <w:rFonts w:ascii="Calibri" w:eastAsia="Calibri" w:hAnsi="Calibri" w:cs="Calibri"/>
          <w:sz w:val="22"/>
          <w:szCs w:val="22"/>
        </w:rPr>
        <w:t>antity.</w:t>
      </w:r>
    </w:p>
    <w:p w:rsidR="00807ED6" w:rsidRDefault="002F2B5E" w:rsidP="00642441">
      <w:pPr>
        <w:spacing w:before="82" w:line="260" w:lineRule="exact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Go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D2</w:t>
      </w:r>
    </w:p>
    <w:p w:rsidR="00807ED6" w:rsidRDefault="00807ED6" w:rsidP="00642441">
      <w:pPr>
        <w:spacing w:line="100" w:lineRule="exact"/>
        <w:jc w:val="both"/>
        <w:rPr>
          <w:sz w:val="10"/>
          <w:szCs w:val="10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spacing w:before="15"/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key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oar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Type:  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=</w:t>
      </w:r>
    </w:p>
    <w:p w:rsidR="00807ED6" w:rsidRDefault="00807ED6" w:rsidP="00642441">
      <w:pPr>
        <w:spacing w:before="1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($10.0</w:t>
      </w:r>
      <w:r>
        <w:rPr>
          <w:rFonts w:ascii="Calibri" w:eastAsia="Calibri" w:hAnsi="Calibri" w:cs="Calibri"/>
          <w:spacing w:val="2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)</w:t>
      </w:r>
    </w:p>
    <w:p w:rsidR="00807ED6" w:rsidRDefault="002F2B5E" w:rsidP="00642441">
      <w:pPr>
        <w:spacing w:before="21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</w:t>
      </w:r>
      <w:r>
        <w:rPr>
          <w:rFonts w:ascii="Segoe MDL2 Assets" w:eastAsia="Segoe MDL2 Assets" w:hAnsi="Segoe MDL2 Assets" w:cs="Segoe MDL2 Assets"/>
          <w:spacing w:val="24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8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shoul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now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have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=</w:t>
      </w:r>
      <w:r>
        <w:rPr>
          <w:rFonts w:ascii="Calibri" w:eastAsia="Calibri" w:hAnsi="Calibri" w:cs="Calibri"/>
          <w:color w:val="4E81BC"/>
          <w:spacing w:val="1"/>
          <w:sz w:val="22"/>
          <w:szCs w:val="22"/>
        </w:rPr>
        <w:t>B2</w:t>
      </w:r>
    </w:p>
    <w:p w:rsidR="00807ED6" w:rsidRDefault="00807ED6" w:rsidP="00642441">
      <w:pPr>
        <w:spacing w:before="2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Fro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sz w:val="22"/>
          <w:szCs w:val="22"/>
        </w:rPr>
        <w:t>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key</w:t>
      </w:r>
      <w:r>
        <w:rPr>
          <w:rFonts w:ascii="Calibri" w:eastAsia="Calibri" w:hAnsi="Calibri" w:cs="Calibri"/>
          <w:sz w:val="22"/>
          <w:szCs w:val="22"/>
        </w:rPr>
        <w:t>b</w:t>
      </w:r>
      <w:r>
        <w:rPr>
          <w:rFonts w:ascii="Calibri" w:eastAsia="Calibri" w:hAnsi="Calibri" w:cs="Calibri"/>
          <w:spacing w:val="1"/>
          <w:sz w:val="22"/>
          <w:szCs w:val="22"/>
        </w:rPr>
        <w:t>oar</w:t>
      </w:r>
      <w:r>
        <w:rPr>
          <w:rFonts w:ascii="Calibri" w:eastAsia="Calibri" w:hAnsi="Calibri" w:cs="Calibri"/>
          <w:sz w:val="22"/>
          <w:szCs w:val="22"/>
        </w:rPr>
        <w:t>d</w:t>
      </w:r>
      <w:r>
        <w:rPr>
          <w:rFonts w:ascii="Calibri" w:eastAsia="Calibri" w:hAnsi="Calibri" w:cs="Calibri"/>
          <w:spacing w:val="-9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 xml:space="preserve">type:  </w:t>
      </w:r>
      <w:r>
        <w:rPr>
          <w:rFonts w:ascii="Calibri" w:eastAsia="Calibri" w:hAnsi="Calibri" w:cs="Calibri"/>
          <w:spacing w:val="4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*</w:t>
      </w:r>
    </w:p>
    <w:p w:rsidR="00807ED6" w:rsidRDefault="00807ED6" w:rsidP="00642441">
      <w:pPr>
        <w:spacing w:before="1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With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use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(5)</w:t>
      </w:r>
    </w:p>
    <w:p w:rsidR="00807ED6" w:rsidRDefault="007E335A" w:rsidP="00642441">
      <w:pPr>
        <w:spacing w:before="22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049" style="position:absolute;left:0;text-align:left;margin-left:306.3pt;margin-top:-87pt;width:232.9pt;height:95.2pt;z-index:-251639296;mso-position-horizontal-relative:page" coordorigin="6126,-1740" coordsize="4658,1904">
            <v:shape id="_x0000_s1058" type="#_x0000_t75" style="position:absolute;left:6150;top:-1714;width:4608;height:1854">
              <v:imagedata r:id="rId65" o:title=""/>
            </v:shape>
            <v:group id="_x0000_s1050" style="position:absolute;left:6143;top:-1730;width:4624;height:1870" coordorigin="6143,-1730" coordsize="4624,1870">
              <v:shape id="_x0000_s1057" style="position:absolute;left:6143;top:-1730;width:4624;height:1870" coordorigin="6143,-1730" coordsize="4624,1870" path="m6143,140r,-1854l6150,-1722r4608,l10766,-1730r-4623,l6143,140xe" fillcolor="#00b04f" stroked="f">
                <v:path arrowok="t"/>
              </v:shape>
              <v:group id="_x0000_s1051" style="position:absolute;left:6136;top:-1722;width:0;height:0" coordorigin="6136,-1722" coordsize="0,0">
                <v:shape id="_x0000_s1056" style="position:absolute;left:6136;top:-1722;width:0;height:0" coordorigin="6136,-1722" coordsize="0,0" path="m6136,-1722r,e" filled="f" strokecolor="#00b04f" strokeweight=".1pt">
                  <v:path arrowok="t"/>
                </v:shape>
                <v:group id="_x0000_s1052" style="position:absolute;left:6136;top:-1730;width:4638;height:1884" coordorigin="6136,-1730" coordsize="4638,1884">
                  <v:shape id="_x0000_s1055" style="position:absolute;left:6136;top:-1730;width:4638;height:1884" coordorigin="6136,-1730" coordsize="4638,1884" path="m10774,147r,-1873l10766,-1730r-8,8l6150,-1722r-7,8l6143,140r,-1870l6139,-1730r-3,8l6136,151r7,3l10766,154,6150,147r,-1861l10766,-1714r4,1868l10774,147xe" fillcolor="#00b04f" stroked="f">
                    <v:path arrowok="t"/>
                  </v:shape>
                  <v:group id="_x0000_s1053" style="position:absolute;left:6150;top:-1714;width:4616;height:1868" coordorigin="6150,-1714" coordsize="4616,1868">
                    <v:shape id="_x0000_s1054" style="position:absolute;left:6150;top:-1714;width:4616;height:1868" coordorigin="6150,-1714" coordsize="4616,1868" path="m10766,-1714r-8,l10758,140r-4608,l6150,147r4616,7l10758,147r8,-7l10766,-1714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</w:t>
      </w:r>
      <w:r w:rsidR="002F2B5E">
        <w:rPr>
          <w:rFonts w:ascii="Segoe MDL2 Assets" w:eastAsia="Segoe MDL2 Assets" w:hAnsi="Segoe MDL2 Assets" w:cs="Segoe MDL2 Assets"/>
          <w:spacing w:val="24"/>
          <w:w w:val="4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pacing w:val="-8"/>
          <w:w w:val="4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 w:rsidR="002F2B5E"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D</w:t>
      </w:r>
      <w:r w:rsidR="002F2B5E">
        <w:rPr>
          <w:rFonts w:ascii="Calibri" w:eastAsia="Calibri" w:hAnsi="Calibri" w:cs="Calibri"/>
          <w:sz w:val="22"/>
          <w:szCs w:val="22"/>
        </w:rPr>
        <w:t>2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shoul</w:t>
      </w:r>
      <w:r w:rsidR="002F2B5E">
        <w:rPr>
          <w:rFonts w:ascii="Calibri" w:eastAsia="Calibri" w:hAnsi="Calibri" w:cs="Calibri"/>
          <w:sz w:val="22"/>
          <w:szCs w:val="22"/>
        </w:rPr>
        <w:t>d</w:t>
      </w:r>
      <w:r w:rsidR="002F2B5E"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now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have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=</w:t>
      </w:r>
      <w:r w:rsidR="002F2B5E">
        <w:rPr>
          <w:rFonts w:ascii="Calibri" w:eastAsia="Calibri" w:hAnsi="Calibri" w:cs="Calibri"/>
          <w:color w:val="4E81BC"/>
          <w:spacing w:val="1"/>
          <w:sz w:val="22"/>
          <w:szCs w:val="22"/>
        </w:rPr>
        <w:t>B2</w:t>
      </w:r>
      <w:r w:rsidR="002F2B5E">
        <w:rPr>
          <w:rFonts w:ascii="Calibri" w:eastAsia="Calibri" w:hAnsi="Calibri" w:cs="Calibri"/>
          <w:color w:val="000000"/>
          <w:sz w:val="22"/>
          <w:szCs w:val="22"/>
        </w:rPr>
        <w:t>*</w:t>
      </w:r>
      <w:r w:rsidR="002F2B5E">
        <w:rPr>
          <w:rFonts w:ascii="Calibri" w:eastAsia="Calibri" w:hAnsi="Calibri" w:cs="Calibri"/>
          <w:color w:val="BF0000"/>
          <w:spacing w:val="1"/>
          <w:sz w:val="22"/>
          <w:szCs w:val="22"/>
        </w:rPr>
        <w:t>C2</w:t>
      </w:r>
    </w:p>
    <w:p w:rsidR="00807ED6" w:rsidRDefault="00807ED6" w:rsidP="00642441">
      <w:pPr>
        <w:spacing w:before="1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7E335A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039" style="position:absolute;left:0;text-align:left;margin-left:306.35pt;margin-top:1.65pt;width:232.85pt;height:95.2pt;z-index:-251638272;mso-position-horizontal-relative:page" coordorigin="6127,33" coordsize="4657,1904">
            <v:shape id="_x0000_s1048" type="#_x0000_t75" style="position:absolute;left:6151;top:57;width:4608;height:1854">
              <v:imagedata r:id="rId66" o:title=""/>
            </v:shape>
            <v:group id="_x0000_s1040" style="position:absolute;left:6144;top:43;width:4622;height:1868" coordorigin="6144,43" coordsize="4622,1868">
              <v:shape id="_x0000_s1047" style="position:absolute;left:6144;top:43;width:4622;height:1868" coordorigin="6144,43" coordsize="4622,1868" path="m6144,1911r,-1854l6151,50r4608,l10766,43r-4622,l6144,1911xe" fillcolor="#00b04f" stroked="f">
                <v:path arrowok="t"/>
              </v:shape>
              <v:group id="_x0000_s1041" style="position:absolute;left:6137;top:50;width:0;height:0" coordorigin="6137,50" coordsize="0,0">
                <v:shape id="_x0000_s1046" style="position:absolute;left:6137;top:50;width:0;height:0" coordorigin="6137,50" coordsize="0,0" path="m6137,50r,e" filled="f" strokecolor="#00b04f" strokeweight=".1pt">
                  <v:path arrowok="t"/>
                </v:shape>
                <v:group id="_x0000_s1042" style="position:absolute;left:6137;top:43;width:4637;height:1884" coordorigin="6137,43" coordsize="4637,1884">
                  <v:shape id="_x0000_s1045" style="position:absolute;left:6137;top:43;width:4637;height:1884" coordorigin="6137,43" coordsize="4637,1884" path="m10774,1919r,-1873l10766,43r-7,7l6151,50r-7,7l6144,1911r,-1868l6140,43r-3,7l6137,1923r7,4l10766,1927r-4615,-8l6151,57r4615,l10770,1927r4,-8xe" fillcolor="#00b04f" stroked="f">
                    <v:path arrowok="t"/>
                  </v:shape>
                  <v:group id="_x0000_s1043" style="position:absolute;left:6151;top:57;width:4615;height:1870" coordorigin="6151,57" coordsize="4615,1870">
                    <v:shape id="_x0000_s1044" style="position:absolute;left:6151;top:57;width:4615;height:1870" coordorigin="6151,57" coordsize="4615,1870" path="m10766,57r-7,l10759,1911r-4608,l6151,1919r4615,8l10759,1919r7,-8l10766,57xe" fillcolor="#00b04f" stroked="f">
                      <v:path arrowok="t"/>
                    </v:shape>
                  </v:group>
                </v:group>
              </v:group>
            </v:group>
            <w10:wrap anchorx="page"/>
          </v:group>
        </w:pic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6</w:t>
      </w:r>
      <w:r w:rsidR="002F2B5E">
        <w:rPr>
          <w:rFonts w:ascii="Calibri" w:eastAsia="Calibri" w:hAnsi="Calibri" w:cs="Calibri"/>
          <w:sz w:val="22"/>
          <w:szCs w:val="22"/>
        </w:rPr>
        <w:t xml:space="preserve">)  </w:t>
      </w:r>
      <w:r w:rsidR="002F2B5E"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Pres</w:t>
      </w:r>
      <w:r w:rsidR="002F2B5E">
        <w:rPr>
          <w:rFonts w:ascii="Calibri" w:eastAsia="Calibri" w:hAnsi="Calibri" w:cs="Calibri"/>
          <w:sz w:val="22"/>
          <w:szCs w:val="22"/>
        </w:rPr>
        <w:t>s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Enter</w:t>
      </w:r>
      <w:r w:rsidR="002F2B5E"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2"/>
          <w:sz w:val="22"/>
          <w:szCs w:val="22"/>
        </w:rPr>
        <w:t>o</w:t>
      </w:r>
      <w:r w:rsidR="002F2B5E">
        <w:rPr>
          <w:rFonts w:ascii="Calibri" w:eastAsia="Calibri" w:hAnsi="Calibri" w:cs="Calibri"/>
          <w:sz w:val="22"/>
          <w:szCs w:val="22"/>
        </w:rPr>
        <w:t>r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cl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i</w:t>
      </w:r>
      <w:r w:rsidR="002F2B5E">
        <w:rPr>
          <w:rFonts w:ascii="Calibri" w:eastAsia="Calibri" w:hAnsi="Calibri" w:cs="Calibri"/>
          <w:sz w:val="22"/>
          <w:szCs w:val="22"/>
        </w:rPr>
        <w:t>ck</w:t>
      </w:r>
      <w:r w:rsidR="002F2B5E"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the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che</w:t>
      </w:r>
      <w:r w:rsidR="002F2B5E">
        <w:rPr>
          <w:rFonts w:ascii="Calibri" w:eastAsia="Calibri" w:hAnsi="Calibri" w:cs="Calibri"/>
          <w:sz w:val="22"/>
          <w:szCs w:val="22"/>
        </w:rPr>
        <w:t>ck</w:t>
      </w:r>
      <w:r w:rsidR="002F2B5E"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to</w:t>
      </w:r>
      <w:r w:rsidR="002F2B5E"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pacing w:val="1"/>
          <w:sz w:val="22"/>
          <w:szCs w:val="22"/>
        </w:rPr>
        <w:t>accept</w:t>
      </w:r>
    </w:p>
    <w:p w:rsidR="00807ED6" w:rsidRDefault="002F2B5E" w:rsidP="00642441">
      <w:pPr>
        <w:spacing w:before="22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Answer: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$50.00</w:t>
      </w:r>
    </w:p>
    <w:p w:rsidR="00807ED6" w:rsidRDefault="002F2B5E" w:rsidP="00642441">
      <w:pPr>
        <w:spacing w:before="22" w:line="260" w:lineRule="exact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If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ne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ded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return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-48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Cell</w:t>
      </w:r>
      <w:r>
        <w:rPr>
          <w:rFonts w:ascii="Calibri" w:eastAsia="Calibri" w:hAnsi="Calibri" w:cs="Calibri"/>
          <w:i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D2</w:t>
      </w:r>
    </w:p>
    <w:p w:rsidR="00807ED6" w:rsidRDefault="00807ED6" w:rsidP="00642441">
      <w:pPr>
        <w:spacing w:before="1" w:line="100" w:lineRule="exact"/>
        <w:jc w:val="both"/>
        <w:rPr>
          <w:sz w:val="10"/>
          <w:szCs w:val="10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spacing w:before="15" w:line="258" w:lineRule="auto"/>
        <w:ind w:left="860" w:right="5099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Dra</w:t>
      </w:r>
      <w:r>
        <w:rPr>
          <w:rFonts w:ascii="Calibri" w:eastAsia="Calibri" w:hAnsi="Calibri" w:cs="Calibri"/>
          <w:sz w:val="22"/>
          <w:szCs w:val="22"/>
        </w:rPr>
        <w:t>g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Fill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Handle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1"/>
          <w:sz w:val="22"/>
          <w:szCs w:val="22"/>
          <w:u w:val="single" w:color="000000"/>
        </w:rPr>
        <w:t>Ce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 xml:space="preserve">D4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fill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th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pa</w:t>
      </w:r>
      <w:r>
        <w:rPr>
          <w:rFonts w:ascii="Calibri" w:eastAsia="Calibri" w:hAnsi="Calibri" w:cs="Calibri"/>
          <w:sz w:val="22"/>
          <w:szCs w:val="22"/>
        </w:rPr>
        <w:t>ttern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fo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formula</w:t>
      </w:r>
    </w:p>
    <w:p w:rsidR="00807ED6" w:rsidRDefault="00807ED6">
      <w:pPr>
        <w:spacing w:line="200" w:lineRule="exact"/>
      </w:pPr>
    </w:p>
    <w:p w:rsidR="00807ED6" w:rsidRDefault="00807ED6">
      <w:pPr>
        <w:spacing w:before="10" w:line="260" w:lineRule="exact"/>
        <w:rPr>
          <w:sz w:val="26"/>
          <w:szCs w:val="26"/>
        </w:rPr>
      </w:pPr>
    </w:p>
    <w:p w:rsidR="00807ED6" w:rsidRPr="00CB54F5" w:rsidRDefault="002F2B5E">
      <w:pPr>
        <w:ind w:left="140"/>
        <w:rPr>
          <w:rFonts w:ascii="Calibri" w:eastAsia="Calibri" w:hAnsi="Calibri" w:cs="Calibri"/>
          <w:sz w:val="22"/>
          <w:szCs w:val="22"/>
        </w:rPr>
      </w:pPr>
      <w:r w:rsidRPr="00CB54F5">
        <w:rPr>
          <w:rFonts w:ascii="Calibri" w:eastAsia="Calibri" w:hAnsi="Calibri" w:cs="Calibri"/>
          <w:b/>
          <w:spacing w:val="1"/>
          <w:sz w:val="22"/>
          <w:szCs w:val="22"/>
        </w:rPr>
        <w:t>G</w:t>
      </w:r>
      <w:r w:rsidRPr="00CB54F5">
        <w:rPr>
          <w:rFonts w:ascii="Calibri" w:eastAsia="Calibri" w:hAnsi="Calibri" w:cs="Calibri"/>
          <w:b/>
          <w:sz w:val="22"/>
          <w:szCs w:val="22"/>
        </w:rPr>
        <w:t>r</w:t>
      </w:r>
      <w:r w:rsidRPr="00CB54F5">
        <w:rPr>
          <w:rFonts w:ascii="Calibri" w:eastAsia="Calibri" w:hAnsi="Calibri" w:cs="Calibri"/>
          <w:b/>
          <w:spacing w:val="1"/>
          <w:sz w:val="22"/>
          <w:szCs w:val="22"/>
        </w:rPr>
        <w:t>an</w:t>
      </w:r>
      <w:r w:rsidRPr="00CB54F5">
        <w:rPr>
          <w:rFonts w:ascii="Calibri" w:eastAsia="Calibri" w:hAnsi="Calibri" w:cs="Calibri"/>
          <w:b/>
          <w:sz w:val="22"/>
          <w:szCs w:val="22"/>
        </w:rPr>
        <w:t>d</w:t>
      </w:r>
      <w:r w:rsidRPr="00CB54F5">
        <w:rPr>
          <w:rFonts w:ascii="Calibri" w:eastAsia="Calibri" w:hAnsi="Calibri" w:cs="Calibri"/>
          <w:b/>
          <w:spacing w:val="-6"/>
          <w:sz w:val="22"/>
          <w:szCs w:val="22"/>
        </w:rPr>
        <w:t xml:space="preserve"> </w:t>
      </w:r>
      <w:r w:rsidRPr="00CB54F5">
        <w:rPr>
          <w:rFonts w:ascii="Calibri" w:eastAsia="Calibri" w:hAnsi="Calibri" w:cs="Calibri"/>
          <w:b/>
          <w:sz w:val="22"/>
          <w:szCs w:val="22"/>
        </w:rPr>
        <w:t>Total</w:t>
      </w:r>
    </w:p>
    <w:p w:rsidR="00807ED6" w:rsidRDefault="002F2B5E">
      <w:pPr>
        <w:spacing w:before="22" w:line="260" w:lineRule="exact"/>
        <w:ind w:left="50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Move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i/>
          <w:spacing w:val="2"/>
          <w:sz w:val="22"/>
          <w:szCs w:val="22"/>
          <w:u w:val="single" w:color="000000"/>
        </w:rPr>
        <w:t>C</w:t>
      </w:r>
      <w:r>
        <w:rPr>
          <w:rFonts w:ascii="Calibri" w:eastAsia="Calibri" w:hAnsi="Calibri" w:cs="Calibri"/>
          <w:i/>
          <w:sz w:val="22"/>
          <w:szCs w:val="22"/>
          <w:u w:val="single" w:color="000000"/>
        </w:rPr>
        <w:t>ell</w:t>
      </w:r>
      <w:r>
        <w:rPr>
          <w:rFonts w:ascii="Calibri" w:eastAsia="Calibri" w:hAnsi="Calibri" w:cs="Calibri"/>
          <w:i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D5</w:t>
      </w:r>
    </w:p>
    <w:p w:rsidR="00807ED6" w:rsidRDefault="00807ED6" w:rsidP="00642441">
      <w:pPr>
        <w:spacing w:before="6" w:line="120" w:lineRule="exact"/>
        <w:jc w:val="both"/>
        <w:rPr>
          <w:sz w:val="12"/>
          <w:szCs w:val="12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spacing w:line="280" w:lineRule="exact"/>
        <w:ind w:left="500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2</w:t>
      </w:r>
      <w:r>
        <w:rPr>
          <w:rFonts w:ascii="Calibri" w:eastAsia="Calibri" w:hAnsi="Calibri" w:cs="Calibri"/>
          <w:position w:val="1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Fro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-6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position w:val="1"/>
          <w:sz w:val="22"/>
          <w:szCs w:val="22"/>
        </w:rPr>
        <w:t>e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H</w:t>
      </w:r>
      <w:r>
        <w:rPr>
          <w:rFonts w:ascii="Calibri" w:eastAsia="Calibri" w:hAnsi="Calibri" w:cs="Calibri"/>
          <w:spacing w:val="2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me</w:t>
      </w: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tab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click</w:t>
      </w:r>
      <w:r>
        <w:rPr>
          <w:rFonts w:ascii="Calibri" w:eastAsia="Calibri" w:hAnsi="Calibri" w:cs="Calibri"/>
          <w:spacing w:val="-3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o</w:t>
      </w:r>
      <w:r>
        <w:rPr>
          <w:rFonts w:ascii="Calibri" w:eastAsia="Calibri" w:hAnsi="Calibri" w:cs="Calibri"/>
          <w:position w:val="1"/>
          <w:sz w:val="22"/>
          <w:szCs w:val="22"/>
        </w:rPr>
        <w:t>n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position w:val="1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position w:val="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position w:val="1"/>
          <w:sz w:val="22"/>
          <w:szCs w:val="22"/>
        </w:rPr>
        <w:t>AutoSu</w:t>
      </w:r>
      <w:r>
        <w:rPr>
          <w:rFonts w:ascii="Calibri" w:eastAsia="Calibri" w:hAnsi="Calibri" w:cs="Calibri"/>
          <w:position w:val="1"/>
          <w:sz w:val="22"/>
          <w:szCs w:val="22"/>
        </w:rPr>
        <w:t>m</w:t>
      </w:r>
      <w:r>
        <w:rPr>
          <w:rFonts w:ascii="Calibri" w:eastAsia="Calibri" w:hAnsi="Calibri" w:cs="Calibri"/>
          <w:spacing w:val="41"/>
          <w:position w:val="1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position w:val="1"/>
          <w:sz w:val="22"/>
          <w:szCs w:val="22"/>
        </w:rPr>
        <w:t>∑</w:t>
      </w:r>
    </w:p>
    <w:p w:rsidR="00807ED6" w:rsidRDefault="007E335A" w:rsidP="00642441">
      <w:pPr>
        <w:spacing w:before="25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pict>
          <v:group id="_x0000_s1028" style="position:absolute;left:0;text-align:left;margin-left:297.3pt;margin-top:617.4pt;width:243.35pt;height:108.5pt;z-index:-251637248;mso-position-horizontal-relative:page;mso-position-vertical-relative:page" coordorigin="5890,12480" coordsize="4867,2170">
            <v:shape id="_x0000_s1038" type="#_x0000_t75" style="position:absolute;left:5890;top:12480;width:4867;height:2170">
              <v:imagedata r:id="rId67" o:title=""/>
            </v:shape>
            <v:shape id="_x0000_s1037" type="#_x0000_t75" style="position:absolute;left:6072;top:12660;width:4502;height:1812">
              <v:imagedata r:id="rId68" o:title=""/>
            </v:shape>
            <v:group id="_x0000_s1029" style="position:absolute;left:6064;top:12646;width:4518;height:1826" coordorigin="6064,12646" coordsize="4518,1826">
              <v:shape id="_x0000_s1036" style="position:absolute;left:6064;top:12646;width:4518;height:1826" coordorigin="6064,12646" coordsize="4518,1826" path="m6064,14472r,-1812l6072,12653r4502,l10582,12646r-4518,l6064,14472xe" fillcolor="#00b04f" stroked="f">
                <v:path arrowok="t"/>
              </v:shape>
              <v:group id="_x0000_s1030" style="position:absolute;left:6056;top:12653;width:0;height:0" coordorigin="6056,12653" coordsize="0,0">
                <v:shape id="_x0000_s1035" style="position:absolute;left:6056;top:12653;width:0;height:0" coordorigin="6056,12653" coordsize="0,0" path="m6056,12653r,e" filled="f" strokecolor="#00b04f" strokeweight=".1pt">
                  <v:path arrowok="t"/>
                </v:shape>
                <v:group id="_x0000_s1031" style="position:absolute;left:6056;top:12646;width:4534;height:1842" coordorigin="6056,12646" coordsize="4534,1842">
                  <v:shape id="_x0000_s1034" style="position:absolute;left:6056;top:12646;width:4534;height:1842" coordorigin="6056,12646" coordsize="4534,1842" path="m10590,14480r,-1827l10586,12646r-4,l10574,12653r-4502,l6064,12660r,1812l6064,12646r-4,l6056,12653r,1831l6064,14488r4518,l6072,14480r,-1820l10582,12660r4,1828l10590,14480xe" fillcolor="#00b04f" stroked="f">
                    <v:path arrowok="t"/>
                  </v:shape>
                  <v:group id="_x0000_s1032" style="position:absolute;left:6072;top:12660;width:4510;height:1828" coordorigin="6072,12660" coordsize="4510,1828">
                    <v:shape id="_x0000_s1033" style="position:absolute;left:6072;top:12660;width:4510;height:1828" coordorigin="6072,12660" coordsize="4510,1828" path="m10582,12660r-8,l10574,14472r-4502,l6072,14480r4510,8l10574,14480r8,-8l10582,12660xe" fillcolor="#00b04f" stroked="f">
                      <v:path arrowok="t"/>
                    </v:shape>
                  </v:group>
                </v:group>
              </v:group>
            </v:group>
            <w10:wrap anchorx="page" anchory="page"/>
          </v:group>
        </w:pict>
      </w:r>
      <w:r w:rsidR="002F2B5E"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 w:rsidR="002F2B5E"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 w:rsidR="002F2B5E">
        <w:rPr>
          <w:rFonts w:ascii="Calibri" w:eastAsia="Calibri" w:hAnsi="Calibri" w:cs="Calibri"/>
          <w:sz w:val="22"/>
          <w:szCs w:val="22"/>
        </w:rPr>
        <w:t>=SUM(</w:t>
      </w:r>
      <w:r w:rsidR="002F2B5E">
        <w:rPr>
          <w:rFonts w:ascii="Calibri" w:eastAsia="Calibri" w:hAnsi="Calibri" w:cs="Calibri"/>
          <w:color w:val="4E81BC"/>
          <w:spacing w:val="1"/>
          <w:sz w:val="22"/>
          <w:szCs w:val="22"/>
        </w:rPr>
        <w:t>D2:D</w:t>
      </w:r>
      <w:r w:rsidR="002F2B5E">
        <w:rPr>
          <w:rFonts w:ascii="Calibri" w:eastAsia="Calibri" w:hAnsi="Calibri" w:cs="Calibri"/>
          <w:color w:val="4E81BC"/>
          <w:spacing w:val="2"/>
          <w:sz w:val="22"/>
          <w:szCs w:val="22"/>
        </w:rPr>
        <w:t>4</w:t>
      </w:r>
      <w:r w:rsidR="002F2B5E">
        <w:rPr>
          <w:rFonts w:ascii="Calibri" w:eastAsia="Calibri" w:hAnsi="Calibri" w:cs="Calibri"/>
          <w:color w:val="000000"/>
          <w:sz w:val="22"/>
          <w:szCs w:val="22"/>
        </w:rPr>
        <w:t>)</w:t>
      </w:r>
    </w:p>
    <w:p w:rsidR="00807ED6" w:rsidRDefault="00807ED6" w:rsidP="00642441">
      <w:pPr>
        <w:spacing w:before="2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ind w:left="50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Pres</w:t>
      </w:r>
      <w:r>
        <w:rPr>
          <w:rFonts w:ascii="Calibri" w:eastAsia="Calibri" w:hAnsi="Calibri" w:cs="Calibri"/>
          <w:sz w:val="22"/>
          <w:szCs w:val="22"/>
        </w:rPr>
        <w:t>s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Enter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che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accept</w:t>
      </w:r>
    </w:p>
    <w:p w:rsidR="00807ED6" w:rsidRDefault="002F2B5E" w:rsidP="00642441">
      <w:pPr>
        <w:spacing w:before="21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Answer: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$600.00</w:t>
      </w:r>
    </w:p>
    <w:p w:rsidR="00807ED6" w:rsidRDefault="00807ED6" w:rsidP="00642441">
      <w:pPr>
        <w:spacing w:before="2" w:line="100" w:lineRule="exact"/>
        <w:jc w:val="both"/>
        <w:rPr>
          <w:sz w:val="11"/>
          <w:szCs w:val="11"/>
        </w:rPr>
      </w:pPr>
    </w:p>
    <w:p w:rsidR="00807ED6" w:rsidRDefault="00807ED6" w:rsidP="00642441">
      <w:pPr>
        <w:spacing w:line="200" w:lineRule="exact"/>
        <w:jc w:val="both"/>
      </w:pPr>
    </w:p>
    <w:p w:rsidR="00807ED6" w:rsidRDefault="002F2B5E" w:rsidP="00642441">
      <w:pPr>
        <w:spacing w:line="259" w:lineRule="auto"/>
        <w:ind w:left="860" w:right="5604" w:hanging="36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pacing w:val="1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 xml:space="preserve">)  </w:t>
      </w:r>
      <w:r>
        <w:rPr>
          <w:rFonts w:ascii="Calibri" w:eastAsia="Calibri" w:hAnsi="Calibri" w:cs="Calibri"/>
          <w:spacing w:val="3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Change</w:t>
      </w:r>
      <w:r>
        <w:rPr>
          <w:rFonts w:ascii="Calibri" w:eastAsia="Calibri" w:hAnsi="Calibri" w:cs="Calibri"/>
          <w:spacing w:val="-7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Cell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2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$12.50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2"/>
          <w:sz w:val="22"/>
          <w:szCs w:val="22"/>
        </w:rPr>
        <w:t>a</w:t>
      </w:r>
      <w:r>
        <w:rPr>
          <w:rFonts w:ascii="Calibri" w:eastAsia="Calibri" w:hAnsi="Calibri" w:cs="Calibri"/>
          <w:sz w:val="22"/>
          <w:szCs w:val="22"/>
        </w:rPr>
        <w:t>nd</w:t>
      </w:r>
      <w:r>
        <w:rPr>
          <w:rFonts w:ascii="Calibri" w:eastAsia="Calibri" w:hAnsi="Calibri" w:cs="Calibri"/>
          <w:spacing w:val="-3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p</w:t>
      </w:r>
      <w:r>
        <w:rPr>
          <w:rFonts w:ascii="Calibri" w:eastAsia="Calibri" w:hAnsi="Calibri" w:cs="Calibri"/>
          <w:spacing w:val="2"/>
          <w:sz w:val="22"/>
          <w:szCs w:val="22"/>
        </w:rPr>
        <w:t>r</w:t>
      </w:r>
      <w:r>
        <w:rPr>
          <w:rFonts w:ascii="Calibri" w:eastAsia="Calibri" w:hAnsi="Calibri" w:cs="Calibri"/>
          <w:sz w:val="22"/>
          <w:szCs w:val="22"/>
        </w:rPr>
        <w:t>ess enter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r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cl</w:t>
      </w:r>
      <w:r>
        <w:rPr>
          <w:rFonts w:ascii="Calibri" w:eastAsia="Calibri" w:hAnsi="Calibri" w:cs="Calibri"/>
          <w:spacing w:val="1"/>
          <w:sz w:val="22"/>
          <w:szCs w:val="22"/>
        </w:rPr>
        <w:t>i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the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ch</w:t>
      </w:r>
      <w:r>
        <w:rPr>
          <w:rFonts w:ascii="Calibri" w:eastAsia="Calibri" w:hAnsi="Calibri" w:cs="Calibri"/>
          <w:spacing w:val="1"/>
          <w:sz w:val="22"/>
          <w:szCs w:val="22"/>
        </w:rPr>
        <w:t>e</w:t>
      </w:r>
      <w:r>
        <w:rPr>
          <w:rFonts w:ascii="Calibri" w:eastAsia="Calibri" w:hAnsi="Calibri" w:cs="Calibri"/>
          <w:sz w:val="22"/>
          <w:szCs w:val="22"/>
        </w:rPr>
        <w:t>ck</w:t>
      </w:r>
      <w:r>
        <w:rPr>
          <w:rFonts w:ascii="Calibri" w:eastAsia="Calibri" w:hAnsi="Calibri" w:cs="Calibri"/>
          <w:spacing w:val="-4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</w:t>
      </w:r>
      <w:r>
        <w:rPr>
          <w:rFonts w:ascii="Calibri" w:eastAsia="Calibri" w:hAnsi="Calibri" w:cs="Calibri"/>
          <w:spacing w:val="-1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acce</w:t>
      </w:r>
      <w:r>
        <w:rPr>
          <w:rFonts w:ascii="Calibri" w:eastAsia="Calibri" w:hAnsi="Calibri" w:cs="Calibri"/>
          <w:spacing w:val="1"/>
          <w:sz w:val="22"/>
          <w:szCs w:val="22"/>
        </w:rPr>
        <w:t>p</w:t>
      </w:r>
      <w:r>
        <w:rPr>
          <w:rFonts w:ascii="Calibri" w:eastAsia="Calibri" w:hAnsi="Calibri" w:cs="Calibri"/>
          <w:sz w:val="22"/>
          <w:szCs w:val="22"/>
        </w:rPr>
        <w:t>t</w:t>
      </w:r>
    </w:p>
    <w:p w:rsidR="00807ED6" w:rsidRDefault="002F2B5E" w:rsidP="00642441">
      <w:pPr>
        <w:spacing w:line="260" w:lineRule="exact"/>
        <w:ind w:left="1220"/>
        <w:jc w:val="both"/>
        <w:rPr>
          <w:rFonts w:ascii="Calibri" w:eastAsia="Calibri" w:hAnsi="Calibri" w:cs="Calibri"/>
          <w:sz w:val="22"/>
          <w:szCs w:val="22"/>
        </w:rPr>
      </w:pPr>
      <w:r>
        <w:rPr>
          <w:rFonts w:ascii="Segoe MDL2 Assets" w:eastAsia="Segoe MDL2 Assets" w:hAnsi="Segoe MDL2 Assets" w:cs="Segoe MDL2 Assets"/>
          <w:w w:val="45"/>
          <w:sz w:val="22"/>
          <w:szCs w:val="22"/>
        </w:rPr>
        <w:t xml:space="preserve">        </w:t>
      </w:r>
      <w:r>
        <w:rPr>
          <w:rFonts w:ascii="Segoe MDL2 Assets" w:eastAsia="Segoe MDL2 Assets" w:hAnsi="Segoe MDL2 Assets" w:cs="Segoe MDL2 Assets"/>
          <w:spacing w:val="16"/>
          <w:w w:val="4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Grand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Total</w:t>
      </w:r>
      <w:r>
        <w:rPr>
          <w:rFonts w:ascii="Calibri" w:eastAsia="Calibri" w:hAnsi="Calibri" w:cs="Calibri"/>
          <w:spacing w:val="-5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s</w:t>
      </w:r>
      <w:r>
        <w:rPr>
          <w:rFonts w:ascii="Calibri" w:eastAsia="Calibri" w:hAnsi="Calibri" w:cs="Calibri"/>
          <w:sz w:val="22"/>
          <w:szCs w:val="22"/>
        </w:rPr>
        <w:t>h</w:t>
      </w:r>
      <w:r>
        <w:rPr>
          <w:rFonts w:ascii="Calibri" w:eastAsia="Calibri" w:hAnsi="Calibri" w:cs="Calibri"/>
          <w:spacing w:val="1"/>
          <w:sz w:val="22"/>
          <w:szCs w:val="22"/>
        </w:rPr>
        <w:t>o</w:t>
      </w:r>
      <w:r>
        <w:rPr>
          <w:rFonts w:ascii="Calibri" w:eastAsia="Calibri" w:hAnsi="Calibri" w:cs="Calibri"/>
          <w:sz w:val="22"/>
          <w:szCs w:val="22"/>
        </w:rPr>
        <w:t>uld</w:t>
      </w:r>
      <w:r>
        <w:rPr>
          <w:rFonts w:ascii="Calibri" w:eastAsia="Calibri" w:hAnsi="Calibri" w:cs="Calibri"/>
          <w:spacing w:val="-6"/>
          <w:sz w:val="22"/>
          <w:szCs w:val="22"/>
        </w:rPr>
        <w:t xml:space="preserve"> </w:t>
      </w:r>
      <w:r>
        <w:rPr>
          <w:rFonts w:ascii="Calibri" w:eastAsia="Calibri" w:hAnsi="Calibri" w:cs="Calibri"/>
          <w:spacing w:val="1"/>
          <w:sz w:val="22"/>
          <w:szCs w:val="22"/>
        </w:rPr>
        <w:t>b</w:t>
      </w:r>
      <w:r>
        <w:rPr>
          <w:rFonts w:ascii="Calibri" w:eastAsia="Calibri" w:hAnsi="Calibri" w:cs="Calibri"/>
          <w:sz w:val="22"/>
          <w:szCs w:val="22"/>
        </w:rPr>
        <w:t>e</w:t>
      </w:r>
      <w:r>
        <w:rPr>
          <w:rFonts w:ascii="Calibri" w:eastAsia="Calibri" w:hAnsi="Calibri" w:cs="Calibri"/>
          <w:spacing w:val="-2"/>
          <w:sz w:val="22"/>
          <w:szCs w:val="22"/>
        </w:rPr>
        <w:t xml:space="preserve"> </w:t>
      </w:r>
      <w:r>
        <w:rPr>
          <w:rFonts w:ascii="Calibri" w:eastAsia="Calibri" w:hAnsi="Calibri" w:cs="Calibri"/>
          <w:sz w:val="22"/>
          <w:szCs w:val="22"/>
        </w:rPr>
        <w:t>$6</w:t>
      </w:r>
      <w:r>
        <w:rPr>
          <w:rFonts w:ascii="Calibri" w:eastAsia="Calibri" w:hAnsi="Calibri" w:cs="Calibri"/>
          <w:spacing w:val="2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2.50</w:t>
      </w:r>
    </w:p>
    <w:sectPr w:rsidR="00807ED6">
      <w:headerReference w:type="default" r:id="rId69"/>
      <w:pgSz w:w="12240" w:h="15840"/>
      <w:pgMar w:top="1400" w:right="1300" w:bottom="280" w:left="1300" w:header="1030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35A" w:rsidRDefault="007E335A">
      <w:r>
        <w:separator/>
      </w:r>
    </w:p>
  </w:endnote>
  <w:endnote w:type="continuationSeparator" w:id="0">
    <w:p w:rsidR="007E335A" w:rsidRDefault="007E3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Default="001A3D4F">
    <w:pPr>
      <w:spacing w:line="200" w:lineRule="exact"/>
    </w:pPr>
  </w:p>
  <w:p w:rsidR="001A3D4F" w:rsidRDefault="001A3D4F"/>
  <w:p w:rsidR="001A3D4F" w:rsidRDefault="001A3D4F">
    <w:pPr>
      <w:spacing w:line="20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Default="001A3D4F" w:rsidP="00F317F6">
    <w:pPr>
      <w:spacing w:line="200" w:lineRule="exact"/>
      <w:rPr>
        <w:sz w:val="8"/>
        <w:szCs w:val="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Default="001A3D4F"/>
  <w:p w:rsidR="001A3D4F" w:rsidRDefault="001A3D4F">
    <w:pPr>
      <w:spacing w:line="80" w:lineRule="exact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35A" w:rsidRDefault="007E335A">
      <w:r>
        <w:separator/>
      </w:r>
    </w:p>
  </w:footnote>
  <w:footnote w:type="continuationSeparator" w:id="0">
    <w:p w:rsidR="007E335A" w:rsidRDefault="007E3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Pr="001A3D4F" w:rsidRDefault="001A3D4F" w:rsidP="001A3D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Default="001A3D4F">
    <w:pPr>
      <w:spacing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Default="001A3D4F"/>
  <w:p w:rsidR="001A3D4F" w:rsidRDefault="001A3D4F">
    <w:pPr>
      <w:spacing w:line="200" w:lineRule="exac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D4F" w:rsidRPr="00CB54F5" w:rsidRDefault="001A3D4F" w:rsidP="00CB54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F7041"/>
    <w:multiLevelType w:val="multilevel"/>
    <w:tmpl w:val="8718407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7ED6"/>
    <w:rsid w:val="00064820"/>
    <w:rsid w:val="00132361"/>
    <w:rsid w:val="001A3D4F"/>
    <w:rsid w:val="002F2B5E"/>
    <w:rsid w:val="003714CD"/>
    <w:rsid w:val="00553F00"/>
    <w:rsid w:val="005A18BC"/>
    <w:rsid w:val="005F64DC"/>
    <w:rsid w:val="00642441"/>
    <w:rsid w:val="0065384F"/>
    <w:rsid w:val="007E335A"/>
    <w:rsid w:val="00807ED6"/>
    <w:rsid w:val="008A45AB"/>
    <w:rsid w:val="008C1EED"/>
    <w:rsid w:val="009B02A1"/>
    <w:rsid w:val="00A417AF"/>
    <w:rsid w:val="00A51147"/>
    <w:rsid w:val="00C16CA6"/>
    <w:rsid w:val="00C86CD8"/>
    <w:rsid w:val="00CB54F5"/>
    <w:rsid w:val="00F317F6"/>
    <w:rsid w:val="00FB5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6D41AA4-08B3-490B-B592-394A046F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53F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F00"/>
  </w:style>
  <w:style w:type="paragraph" w:styleId="Footer">
    <w:name w:val="footer"/>
    <w:basedOn w:val="Normal"/>
    <w:link w:val="FooterChar"/>
    <w:uiPriority w:val="99"/>
    <w:unhideWhenUsed/>
    <w:rsid w:val="00553F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F00"/>
  </w:style>
  <w:style w:type="paragraph" w:styleId="NoSpacing">
    <w:name w:val="No Spacing"/>
    <w:uiPriority w:val="1"/>
    <w:qFormat/>
    <w:rsid w:val="001A3D4F"/>
    <w:pPr>
      <w:shd w:val="clear" w:color="auto" w:fill="FFFFFF"/>
    </w:pPr>
    <w:rPr>
      <w:bCs/>
      <w:color w:val="000000" w:themeColor="text1"/>
      <w:sz w:val="24"/>
      <w:szCs w:val="24"/>
    </w:rPr>
  </w:style>
  <w:style w:type="table" w:styleId="TableGrid">
    <w:name w:val="Table Grid"/>
    <w:basedOn w:val="TableNormal"/>
    <w:uiPriority w:val="39"/>
    <w:rsid w:val="001A3D4F"/>
    <w:rPr>
      <w:rFonts w:asciiTheme="minorHAnsi" w:eastAsiaTheme="minorEastAsia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5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" Type="http://schemas.openxmlformats.org/officeDocument/2006/relationships/image" Target="media/image1.pn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eader" Target="header1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header" Target="header2.xml"/><Relationship Id="rId40" Type="http://schemas.openxmlformats.org/officeDocument/2006/relationships/image" Target="media/image30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2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Relationship Id="rId35" Type="http://schemas.openxmlformats.org/officeDocument/2006/relationships/image" Target="media/image26.png"/><Relationship Id="rId43" Type="http://schemas.openxmlformats.org/officeDocument/2006/relationships/header" Target="header3.xml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header" Target="header4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8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3.pn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image" Target="media/image4.png"/><Relationship Id="rId31" Type="http://schemas.openxmlformats.org/officeDocument/2006/relationships/image" Target="media/image22.png"/><Relationship Id="rId44" Type="http://schemas.openxmlformats.org/officeDocument/2006/relationships/footer" Target="footer3.xml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8.png"/><Relationship Id="rId55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2737</Words>
  <Characters>15605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mohsin.sami</cp:lastModifiedBy>
  <cp:revision>15</cp:revision>
  <dcterms:created xsi:type="dcterms:W3CDTF">2019-09-11T13:16:00Z</dcterms:created>
  <dcterms:modified xsi:type="dcterms:W3CDTF">2021-10-25T06:57:00Z</dcterms:modified>
</cp:coreProperties>
</file>